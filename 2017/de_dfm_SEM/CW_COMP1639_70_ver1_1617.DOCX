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firstRow="1" w:lastRow="0" w:firstColumn="1" w:lastColumn="0" w:noHBand="0" w:noVBand="1"/>
      </w:tblPr>
      <w:tblGrid>
        <w:gridCol w:w="5551"/>
        <w:gridCol w:w="3535"/>
      </w:tblGrid>
      <w:tr w:rsidR="00030CE8" w:rsidRPr="00030CE8" w:rsidTr="00030CE8">
        <w:tc>
          <w:tcPr>
            <w:tcW w:w="0" w:type="auto"/>
            <w:tcBorders>
              <w:top w:val="outset" w:sz="6" w:space="0" w:color="auto"/>
              <w:left w:val="outset" w:sz="6" w:space="0" w:color="auto"/>
              <w:bottom w:val="outset" w:sz="6" w:space="0" w:color="auto"/>
              <w:right w:val="outset" w:sz="6" w:space="0" w:color="auto"/>
            </w:tcBorders>
            <w:hideMark/>
          </w:tcPr>
          <w:p w:rsidR="00030CE8" w:rsidRPr="00030CE8" w:rsidRDefault="00030CE8" w:rsidP="00030CE8">
            <w:pPr>
              <w:rPr>
                <w:rFonts w:ascii="Arial" w:hAnsi="Arial" w:cs="Arial"/>
                <w:color w:val="000000"/>
                <w:sz w:val="22"/>
                <w:szCs w:val="22"/>
              </w:rPr>
            </w:pPr>
            <w:r w:rsidRPr="00030CE8">
              <w:rPr>
                <w:rFonts w:ascii="Arial" w:hAnsi="Arial" w:cs="Arial"/>
                <w:b/>
                <w:bCs/>
                <w:color w:val="000000"/>
                <w:sz w:val="22"/>
                <w:szCs w:val="22"/>
              </w:rPr>
              <w:t>Course: COMP1639  Database Engineering</w:t>
            </w:r>
          </w:p>
        </w:tc>
        <w:tc>
          <w:tcPr>
            <w:tcW w:w="0" w:type="auto"/>
            <w:tcBorders>
              <w:top w:val="outset" w:sz="6" w:space="0" w:color="auto"/>
              <w:left w:val="outset" w:sz="6" w:space="0" w:color="auto"/>
              <w:bottom w:val="outset" w:sz="6" w:space="0" w:color="auto"/>
              <w:right w:val="outset" w:sz="6" w:space="0" w:color="auto"/>
            </w:tcBorders>
            <w:hideMark/>
          </w:tcPr>
          <w:p w:rsidR="00030CE8" w:rsidRPr="00030CE8" w:rsidRDefault="00030CE8" w:rsidP="00030CE8">
            <w:pPr>
              <w:rPr>
                <w:rFonts w:ascii="Arial" w:hAnsi="Arial" w:cs="Arial"/>
                <w:color w:val="000000"/>
                <w:sz w:val="22"/>
                <w:szCs w:val="22"/>
              </w:rPr>
            </w:pPr>
            <w:r w:rsidRPr="00030CE8">
              <w:rPr>
                <w:rFonts w:ascii="Arial" w:hAnsi="Arial" w:cs="Arial"/>
                <w:b/>
                <w:bCs/>
                <w:color w:val="000000"/>
                <w:sz w:val="22"/>
                <w:szCs w:val="22"/>
              </w:rPr>
              <w:t>Contribution: 50% of course</w:t>
            </w:r>
          </w:p>
        </w:tc>
      </w:tr>
      <w:tr w:rsidR="00030CE8" w:rsidRPr="00030CE8" w:rsidTr="00030CE8">
        <w:tc>
          <w:tcPr>
            <w:tcW w:w="0" w:type="auto"/>
            <w:tcBorders>
              <w:top w:val="outset" w:sz="6" w:space="0" w:color="auto"/>
              <w:left w:val="outset" w:sz="6" w:space="0" w:color="auto"/>
              <w:bottom w:val="outset" w:sz="6" w:space="0" w:color="auto"/>
              <w:right w:val="outset" w:sz="6" w:space="0" w:color="auto"/>
            </w:tcBorders>
            <w:hideMark/>
          </w:tcPr>
          <w:p w:rsidR="00030CE8" w:rsidRPr="00030CE8" w:rsidRDefault="00030CE8" w:rsidP="00030CE8">
            <w:pPr>
              <w:rPr>
                <w:rFonts w:ascii="Arial" w:hAnsi="Arial" w:cs="Arial"/>
                <w:color w:val="000000"/>
                <w:sz w:val="22"/>
                <w:szCs w:val="22"/>
              </w:rPr>
            </w:pPr>
            <w:r w:rsidRPr="00030CE8">
              <w:rPr>
                <w:rFonts w:ascii="Arial" w:hAnsi="Arial" w:cs="Arial"/>
                <w:b/>
                <w:bCs/>
                <w:color w:val="000000"/>
                <w:sz w:val="22"/>
                <w:szCs w:val="22"/>
              </w:rPr>
              <w:t>70: Database Engineering - Term 1 - MAC</w:t>
            </w:r>
          </w:p>
        </w:tc>
        <w:tc>
          <w:tcPr>
            <w:tcW w:w="0" w:type="auto"/>
            <w:tcBorders>
              <w:top w:val="outset" w:sz="6" w:space="0" w:color="auto"/>
              <w:left w:val="outset" w:sz="6" w:space="0" w:color="auto"/>
              <w:bottom w:val="outset" w:sz="6" w:space="0" w:color="auto"/>
              <w:right w:val="outset" w:sz="6" w:space="0" w:color="auto"/>
            </w:tcBorders>
            <w:hideMark/>
          </w:tcPr>
          <w:p w:rsidR="00030CE8" w:rsidRPr="00030CE8" w:rsidRDefault="00030CE8" w:rsidP="00030CE8">
            <w:pPr>
              <w:rPr>
                <w:rFonts w:ascii="Arial" w:hAnsi="Arial" w:cs="Arial"/>
                <w:color w:val="000000"/>
                <w:sz w:val="22"/>
                <w:szCs w:val="22"/>
              </w:rPr>
            </w:pPr>
            <w:r w:rsidRPr="00030CE8">
              <w:rPr>
                <w:rFonts w:ascii="Arial" w:hAnsi="Arial" w:cs="Arial"/>
                <w:b/>
                <w:bCs/>
                <w:color w:val="000000"/>
                <w:sz w:val="22"/>
                <w:szCs w:val="22"/>
              </w:rPr>
              <w:t>PDF file required</w:t>
            </w:r>
          </w:p>
        </w:tc>
      </w:tr>
      <w:tr w:rsidR="00030CE8" w:rsidRPr="00030CE8" w:rsidTr="00030CE8">
        <w:tc>
          <w:tcPr>
            <w:tcW w:w="0" w:type="auto"/>
            <w:tcBorders>
              <w:top w:val="outset" w:sz="6" w:space="0" w:color="auto"/>
              <w:left w:val="outset" w:sz="6" w:space="0" w:color="auto"/>
              <w:bottom w:val="outset" w:sz="6" w:space="0" w:color="auto"/>
              <w:right w:val="outset" w:sz="6" w:space="0" w:color="auto"/>
            </w:tcBorders>
            <w:hideMark/>
          </w:tcPr>
          <w:p w:rsidR="00030CE8" w:rsidRPr="00030CE8" w:rsidRDefault="00030CE8" w:rsidP="00030CE8">
            <w:pPr>
              <w:rPr>
                <w:rFonts w:ascii="Arial" w:hAnsi="Arial" w:cs="Arial"/>
                <w:color w:val="000000"/>
                <w:sz w:val="22"/>
                <w:szCs w:val="22"/>
              </w:rPr>
            </w:pPr>
            <w:r w:rsidRPr="00030CE8">
              <w:rPr>
                <w:rFonts w:ascii="Arial" w:hAnsi="Arial" w:cs="Arial"/>
                <w:b/>
                <w:bCs/>
                <w:color w:val="000000"/>
                <w:sz w:val="22"/>
                <w:szCs w:val="22"/>
              </w:rPr>
              <w:t>Greenwich Course Leader: Mr Tony </w:t>
            </w:r>
            <w:proofErr w:type="spellStart"/>
            <w:r w:rsidRPr="00030CE8">
              <w:rPr>
                <w:rFonts w:ascii="Arial" w:hAnsi="Arial" w:cs="Arial"/>
                <w:b/>
                <w:bCs/>
                <w:color w:val="000000"/>
                <w:sz w:val="22"/>
                <w:szCs w:val="22"/>
              </w:rPr>
              <w:t>Valsamidis</w:t>
            </w:r>
            <w:proofErr w:type="spellEnd"/>
          </w:p>
        </w:tc>
        <w:tc>
          <w:tcPr>
            <w:tcW w:w="0" w:type="auto"/>
            <w:tcBorders>
              <w:top w:val="outset" w:sz="6" w:space="0" w:color="auto"/>
              <w:left w:val="outset" w:sz="6" w:space="0" w:color="auto"/>
              <w:bottom w:val="outset" w:sz="6" w:space="0" w:color="auto"/>
              <w:right w:val="outset" w:sz="6" w:space="0" w:color="auto"/>
            </w:tcBorders>
            <w:hideMark/>
          </w:tcPr>
          <w:p w:rsidR="00030CE8" w:rsidRPr="00030CE8" w:rsidRDefault="00030CE8" w:rsidP="00030CE8">
            <w:pPr>
              <w:rPr>
                <w:rFonts w:ascii="Arial" w:hAnsi="Arial" w:cs="Arial"/>
                <w:color w:val="000000"/>
                <w:sz w:val="22"/>
                <w:szCs w:val="22"/>
              </w:rPr>
            </w:pPr>
            <w:r w:rsidRPr="00030CE8">
              <w:rPr>
                <w:rFonts w:ascii="Arial" w:hAnsi="Arial" w:cs="Arial"/>
                <w:b/>
                <w:bCs/>
                <w:color w:val="000000"/>
                <w:sz w:val="22"/>
                <w:szCs w:val="22"/>
              </w:rPr>
              <w:t>Due date:</w:t>
            </w:r>
            <w:r w:rsidR="00A03810">
              <w:rPr>
                <w:rFonts w:ascii="Arial" w:hAnsi="Arial" w:cs="Arial"/>
                <w:b/>
                <w:bCs/>
                <w:color w:val="000000"/>
                <w:sz w:val="22"/>
                <w:szCs w:val="22"/>
              </w:rPr>
              <w:t xml:space="preserve"> 21</w:t>
            </w:r>
            <w:r w:rsidR="00A03810" w:rsidRPr="00A03810">
              <w:rPr>
                <w:rFonts w:ascii="Arial" w:hAnsi="Arial" w:cs="Arial"/>
                <w:b/>
                <w:bCs/>
                <w:color w:val="000000"/>
                <w:sz w:val="22"/>
                <w:szCs w:val="22"/>
                <w:vertAlign w:val="superscript"/>
              </w:rPr>
              <w:t>st</w:t>
            </w:r>
            <w:r w:rsidR="00A03810">
              <w:rPr>
                <w:rFonts w:ascii="Arial" w:hAnsi="Arial" w:cs="Arial"/>
                <w:b/>
                <w:bCs/>
                <w:color w:val="000000"/>
                <w:sz w:val="22"/>
                <w:szCs w:val="22"/>
              </w:rPr>
              <w:t xml:space="preserve"> November 2016</w:t>
            </w:r>
          </w:p>
        </w:tc>
      </w:tr>
      <w:tr w:rsidR="00030CE8" w:rsidRPr="00030CE8" w:rsidTr="00030CE8">
        <w:tc>
          <w:tcPr>
            <w:tcW w:w="0" w:type="auto"/>
            <w:gridSpan w:val="2"/>
            <w:tcBorders>
              <w:top w:val="outset" w:sz="6" w:space="0" w:color="auto"/>
              <w:left w:val="outset" w:sz="6" w:space="0" w:color="auto"/>
              <w:bottom w:val="outset" w:sz="6" w:space="0" w:color="auto"/>
              <w:right w:val="outset" w:sz="6" w:space="0" w:color="auto"/>
            </w:tcBorders>
            <w:hideMark/>
          </w:tcPr>
          <w:p w:rsidR="00030CE8" w:rsidRPr="00030CE8" w:rsidRDefault="00030CE8" w:rsidP="00030CE8">
            <w:pPr>
              <w:pStyle w:val="NormalWeb"/>
              <w:spacing w:before="0" w:beforeAutospacing="0" w:after="0" w:afterAutospacing="0"/>
              <w:jc w:val="center"/>
              <w:rPr>
                <w:rFonts w:ascii="Arial" w:hAnsi="Arial" w:cs="Arial"/>
                <w:color w:val="000000"/>
                <w:sz w:val="22"/>
                <w:szCs w:val="22"/>
              </w:rPr>
            </w:pPr>
            <w:r w:rsidRPr="00030CE8">
              <w:rPr>
                <w:rFonts w:ascii="Arial" w:hAnsi="Arial" w:cs="Arial"/>
                <w:color w:val="000000"/>
                <w:sz w:val="22"/>
                <w:szCs w:val="22"/>
              </w:rPr>
              <w:t>This coursework should take an average student who is up-to-date with tutorial work approximately 50 hours</w:t>
            </w:r>
          </w:p>
        </w:tc>
      </w:tr>
      <w:tr w:rsidR="00030CE8" w:rsidRPr="00030CE8" w:rsidTr="00030CE8">
        <w:tc>
          <w:tcPr>
            <w:tcW w:w="0" w:type="auto"/>
            <w:gridSpan w:val="2"/>
            <w:tcBorders>
              <w:top w:val="outset" w:sz="6" w:space="0" w:color="auto"/>
              <w:left w:val="outset" w:sz="6" w:space="0" w:color="auto"/>
              <w:bottom w:val="outset" w:sz="6" w:space="0" w:color="auto"/>
              <w:right w:val="outset" w:sz="6" w:space="0" w:color="auto"/>
            </w:tcBorders>
            <w:hideMark/>
          </w:tcPr>
          <w:p w:rsidR="00030CE8" w:rsidRPr="00030CE8" w:rsidRDefault="00030CE8" w:rsidP="00030CE8">
            <w:pPr>
              <w:rPr>
                <w:rFonts w:ascii="Arial" w:hAnsi="Arial" w:cs="Arial"/>
                <w:color w:val="000000"/>
                <w:sz w:val="22"/>
                <w:szCs w:val="22"/>
              </w:rPr>
            </w:pPr>
            <w:r w:rsidRPr="00030CE8">
              <w:rPr>
                <w:rFonts w:ascii="Arial" w:hAnsi="Arial" w:cs="Arial"/>
                <w:b/>
                <w:bCs/>
                <w:color w:val="000000"/>
                <w:sz w:val="22"/>
                <w:szCs w:val="22"/>
              </w:rPr>
              <w:t>Learning Outcomes:</w:t>
            </w:r>
            <w:r w:rsidRPr="00030CE8">
              <w:rPr>
                <w:rFonts w:ascii="Arial" w:hAnsi="Arial" w:cs="Arial"/>
                <w:color w:val="000000"/>
                <w:sz w:val="22"/>
                <w:szCs w:val="22"/>
              </w:rPr>
              <w:br/>
            </w:r>
            <w:r w:rsidR="00D20BB0" w:rsidRPr="006F6D8E">
              <w:rPr>
                <w:rFonts w:asciiTheme="minorHAnsi" w:hAnsiTheme="minorHAnsi" w:cs="Arial"/>
                <w:color w:val="000000"/>
              </w:rPr>
              <w:t>B,C,D</w:t>
            </w:r>
          </w:p>
        </w:tc>
      </w:tr>
    </w:tbl>
    <w:p w:rsidR="00030CE8" w:rsidRPr="00030CE8" w:rsidRDefault="00030CE8" w:rsidP="00030CE8">
      <w:pPr>
        <w:jc w:val="center"/>
        <w:rPr>
          <w:rFonts w:ascii="Arial" w:hAnsi="Arial" w:cs="Arial"/>
          <w:color w:val="000000"/>
          <w:sz w:val="22"/>
          <w:szCs w:val="22"/>
        </w:rPr>
      </w:pPr>
    </w:p>
    <w:tbl>
      <w:tblPr>
        <w:tblW w:w="4000" w:type="pct"/>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7293"/>
      </w:tblGrid>
      <w:tr w:rsidR="00030CE8" w:rsidRPr="00030CE8" w:rsidTr="00030CE8">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030CE8" w:rsidRPr="00030CE8" w:rsidRDefault="00030CE8" w:rsidP="00030CE8">
            <w:pPr>
              <w:pStyle w:val="NormalWeb"/>
              <w:spacing w:before="0" w:beforeAutospacing="0" w:after="0" w:afterAutospacing="0"/>
              <w:rPr>
                <w:rFonts w:ascii="Arial" w:hAnsi="Arial" w:cs="Arial"/>
                <w:color w:val="000000"/>
                <w:sz w:val="22"/>
                <w:szCs w:val="22"/>
              </w:rPr>
            </w:pPr>
            <w:r w:rsidRPr="00030CE8">
              <w:rPr>
                <w:rFonts w:ascii="Arial" w:hAnsi="Arial" w:cs="Arial"/>
                <w:b/>
                <w:bCs/>
                <w:color w:val="000000"/>
                <w:sz w:val="22"/>
                <w:szCs w:val="22"/>
              </w:rPr>
              <w:t>Plagiarism</w:t>
            </w:r>
            <w:r w:rsidRPr="00030CE8">
              <w:rPr>
                <w:rStyle w:val="apple-converted-space"/>
                <w:rFonts w:ascii="Arial" w:hAnsi="Arial" w:cs="Arial"/>
                <w:color w:val="000000"/>
                <w:sz w:val="22"/>
                <w:szCs w:val="22"/>
              </w:rPr>
              <w:t> </w:t>
            </w:r>
            <w:r w:rsidRPr="00030CE8">
              <w:rPr>
                <w:rFonts w:ascii="Arial" w:hAnsi="Arial" w:cs="Arial"/>
                <w:color w:val="000000"/>
                <w:sz w:val="22"/>
                <w:szCs w:val="22"/>
              </w:rPr>
              <w:t>is presenting somebody else’s work as your own. It includes: copying information directly from the Web or books without referencing the material; submitting joint coursework as an individual effort; copying another student’s coursework; stealing or buying coursework from someone else and submitting it as your own work.  Suspected plagiarism will be investigated and if found to have occurred will be dealt with according to the procedures set down by the University.</w:t>
            </w:r>
            <w:r w:rsidRPr="00030CE8">
              <w:rPr>
                <w:rStyle w:val="apple-converted-space"/>
                <w:rFonts w:ascii="Arial" w:hAnsi="Arial" w:cs="Arial"/>
                <w:color w:val="000000"/>
                <w:sz w:val="22"/>
                <w:szCs w:val="22"/>
              </w:rPr>
              <w:t> </w:t>
            </w:r>
            <w:r w:rsidRPr="00030CE8">
              <w:rPr>
                <w:rFonts w:ascii="Arial" w:hAnsi="Arial" w:cs="Arial"/>
                <w:color w:val="000000"/>
                <w:sz w:val="22"/>
                <w:szCs w:val="22"/>
              </w:rPr>
              <w:br/>
            </w:r>
            <w:r w:rsidRPr="00030CE8">
              <w:rPr>
                <w:rFonts w:ascii="Arial" w:hAnsi="Arial" w:cs="Arial"/>
                <w:color w:val="000000"/>
                <w:sz w:val="22"/>
                <w:szCs w:val="22"/>
              </w:rPr>
              <w:br/>
            </w:r>
            <w:r w:rsidRPr="00030CE8">
              <w:rPr>
                <w:rFonts w:ascii="Arial" w:hAnsi="Arial" w:cs="Arial"/>
                <w:b/>
                <w:bCs/>
                <w:color w:val="000000"/>
                <w:sz w:val="22"/>
                <w:szCs w:val="22"/>
              </w:rPr>
              <w:t>All material copied or amended from any source (e.g. internet, books) must be referenced correctly according to the reference style you are using.</w:t>
            </w:r>
            <w:r w:rsidRPr="00030CE8">
              <w:rPr>
                <w:rFonts w:ascii="Arial" w:hAnsi="Arial" w:cs="Arial"/>
                <w:b/>
                <w:bCs/>
                <w:color w:val="000000"/>
                <w:sz w:val="22"/>
                <w:szCs w:val="22"/>
              </w:rPr>
              <w:br/>
            </w:r>
            <w:r w:rsidRPr="00030CE8">
              <w:rPr>
                <w:rFonts w:ascii="Arial" w:hAnsi="Arial" w:cs="Arial"/>
                <w:b/>
                <w:bCs/>
                <w:color w:val="000000"/>
                <w:sz w:val="22"/>
                <w:szCs w:val="22"/>
              </w:rPr>
              <w:br/>
              <w:t>Your work will be submitted for electronic plagiarism checking.  Any attempt to bypass our plagiarism detection systems will be treated as a severe Assessment Offence.</w:t>
            </w:r>
          </w:p>
        </w:tc>
      </w:tr>
    </w:tbl>
    <w:p w:rsidR="00030CE8" w:rsidRPr="00030CE8" w:rsidRDefault="00030CE8" w:rsidP="00030CE8">
      <w:pPr>
        <w:rPr>
          <w:rFonts w:ascii="Arial" w:hAnsi="Arial" w:cs="Arial"/>
          <w:b/>
          <w:bCs/>
          <w:color w:val="000000"/>
          <w:sz w:val="22"/>
          <w:szCs w:val="22"/>
        </w:rPr>
      </w:pPr>
    </w:p>
    <w:p w:rsidR="00030CE8" w:rsidRDefault="00030CE8" w:rsidP="00030CE8">
      <w:pPr>
        <w:pStyle w:val="Heading3"/>
        <w:spacing w:before="0"/>
        <w:jc w:val="left"/>
        <w:rPr>
          <w:rStyle w:val="Strong"/>
          <w:rFonts w:ascii="Arial" w:hAnsi="Arial" w:cs="Arial"/>
          <w:b/>
          <w:bCs w:val="0"/>
          <w:color w:val="000000"/>
          <w:sz w:val="22"/>
          <w:szCs w:val="22"/>
        </w:rPr>
      </w:pPr>
    </w:p>
    <w:p w:rsidR="00030CE8" w:rsidRDefault="00030CE8" w:rsidP="00030CE8">
      <w:pPr>
        <w:pStyle w:val="Heading3"/>
        <w:spacing w:before="0"/>
        <w:jc w:val="left"/>
        <w:rPr>
          <w:rStyle w:val="Strong"/>
          <w:rFonts w:ascii="Arial" w:hAnsi="Arial" w:cs="Arial"/>
          <w:b/>
          <w:bCs w:val="0"/>
          <w:color w:val="000000"/>
          <w:sz w:val="22"/>
          <w:szCs w:val="22"/>
        </w:rPr>
      </w:pPr>
      <w:r w:rsidRPr="00030CE8">
        <w:rPr>
          <w:rStyle w:val="Strong"/>
          <w:rFonts w:ascii="Arial" w:hAnsi="Arial" w:cs="Arial"/>
          <w:b/>
          <w:bCs w:val="0"/>
          <w:color w:val="000000"/>
          <w:sz w:val="22"/>
          <w:szCs w:val="22"/>
        </w:rPr>
        <w:t>Coursework Submission Requirements</w:t>
      </w:r>
    </w:p>
    <w:p w:rsidR="00030CE8" w:rsidRPr="00030CE8" w:rsidRDefault="00030CE8" w:rsidP="00030CE8"/>
    <w:p w:rsidR="00030CE8" w:rsidRPr="00030CE8" w:rsidRDefault="00030CE8" w:rsidP="00030CE8">
      <w:pPr>
        <w:numPr>
          <w:ilvl w:val="0"/>
          <w:numId w:val="29"/>
        </w:numPr>
        <w:rPr>
          <w:rFonts w:ascii="Arial" w:hAnsi="Arial" w:cs="Arial"/>
          <w:color w:val="000000"/>
          <w:sz w:val="22"/>
          <w:szCs w:val="22"/>
        </w:rPr>
      </w:pPr>
      <w:r w:rsidRPr="00030CE8">
        <w:rPr>
          <w:rFonts w:ascii="Arial" w:hAnsi="Arial" w:cs="Arial"/>
          <w:color w:val="000000"/>
          <w:sz w:val="22"/>
          <w:szCs w:val="22"/>
        </w:rPr>
        <w:t>An electronic copy of your work for this coursework should be fully uploaded by midnight (local time) on the Deadline Date.</w:t>
      </w:r>
    </w:p>
    <w:p w:rsidR="00030CE8" w:rsidRPr="00030CE8" w:rsidRDefault="00030CE8" w:rsidP="00030CE8">
      <w:pPr>
        <w:numPr>
          <w:ilvl w:val="0"/>
          <w:numId w:val="29"/>
        </w:numPr>
        <w:rPr>
          <w:rFonts w:ascii="Arial" w:hAnsi="Arial" w:cs="Arial"/>
          <w:color w:val="000000"/>
          <w:sz w:val="22"/>
          <w:szCs w:val="22"/>
        </w:rPr>
      </w:pPr>
      <w:r w:rsidRPr="00030CE8">
        <w:rPr>
          <w:rFonts w:ascii="Arial" w:hAnsi="Arial" w:cs="Arial"/>
          <w:color w:val="000000"/>
          <w:sz w:val="22"/>
          <w:szCs w:val="22"/>
        </w:rPr>
        <w:t>The last version you upload will be the one that is marked.</w:t>
      </w:r>
    </w:p>
    <w:p w:rsidR="00030CE8" w:rsidRPr="00030CE8" w:rsidRDefault="00030CE8" w:rsidP="00030CE8">
      <w:pPr>
        <w:numPr>
          <w:ilvl w:val="0"/>
          <w:numId w:val="29"/>
        </w:numPr>
        <w:rPr>
          <w:rFonts w:ascii="Arial" w:hAnsi="Arial" w:cs="Arial"/>
          <w:color w:val="000000"/>
          <w:sz w:val="22"/>
          <w:szCs w:val="22"/>
        </w:rPr>
      </w:pPr>
      <w:r w:rsidRPr="00030CE8">
        <w:rPr>
          <w:rFonts w:ascii="Arial" w:hAnsi="Arial" w:cs="Arial"/>
          <w:color w:val="000000"/>
          <w:sz w:val="22"/>
          <w:szCs w:val="22"/>
        </w:rPr>
        <w:t xml:space="preserve">For this coursework you must submit a single Acrobat PDF document. In general, any text in the document must not be an image (i.e. must not be scanned) and would normally be generated from other documents (e.g. MS Office using "Save </w:t>
      </w:r>
      <w:proofErr w:type="gramStart"/>
      <w:r w:rsidRPr="00030CE8">
        <w:rPr>
          <w:rFonts w:ascii="Arial" w:hAnsi="Arial" w:cs="Arial"/>
          <w:color w:val="000000"/>
          <w:sz w:val="22"/>
          <w:szCs w:val="22"/>
        </w:rPr>
        <w:t>As ..</w:t>
      </w:r>
      <w:proofErr w:type="gramEnd"/>
      <w:r w:rsidRPr="00030CE8">
        <w:rPr>
          <w:rFonts w:ascii="Arial" w:hAnsi="Arial" w:cs="Arial"/>
          <w:color w:val="000000"/>
          <w:sz w:val="22"/>
          <w:szCs w:val="22"/>
        </w:rPr>
        <w:t xml:space="preserve"> PDF").</w:t>
      </w:r>
    </w:p>
    <w:p w:rsidR="00030CE8" w:rsidRPr="00030CE8" w:rsidRDefault="00030CE8" w:rsidP="00030CE8">
      <w:pPr>
        <w:numPr>
          <w:ilvl w:val="0"/>
          <w:numId w:val="29"/>
        </w:numPr>
        <w:rPr>
          <w:rFonts w:ascii="Arial" w:hAnsi="Arial" w:cs="Arial"/>
          <w:color w:val="000000"/>
          <w:sz w:val="22"/>
          <w:szCs w:val="22"/>
        </w:rPr>
      </w:pPr>
      <w:r w:rsidRPr="00030CE8">
        <w:rPr>
          <w:rFonts w:ascii="Arial" w:hAnsi="Arial" w:cs="Arial"/>
          <w:color w:val="000000"/>
          <w:sz w:val="22"/>
          <w:szCs w:val="22"/>
        </w:rPr>
        <w:t>There are limits on the file size. The current limits are displayed on the coursework submission page on the Intranet</w:t>
      </w:r>
    </w:p>
    <w:p w:rsidR="00030CE8" w:rsidRPr="00030CE8" w:rsidRDefault="00030CE8" w:rsidP="00030CE8">
      <w:pPr>
        <w:numPr>
          <w:ilvl w:val="0"/>
          <w:numId w:val="29"/>
        </w:numPr>
        <w:rPr>
          <w:rFonts w:ascii="Arial" w:hAnsi="Arial" w:cs="Arial"/>
          <w:color w:val="000000"/>
          <w:sz w:val="22"/>
          <w:szCs w:val="22"/>
        </w:rPr>
      </w:pPr>
      <w:r w:rsidRPr="00030CE8">
        <w:rPr>
          <w:rFonts w:ascii="Arial" w:hAnsi="Arial" w:cs="Arial"/>
          <w:color w:val="000000"/>
          <w:sz w:val="22"/>
          <w:szCs w:val="22"/>
        </w:rPr>
        <w:t>Make sure that any files you upload are virus-free and not protected by a password or corrupted otherwise they will be treated as null submissions.</w:t>
      </w:r>
    </w:p>
    <w:p w:rsidR="00030CE8" w:rsidRPr="00030CE8" w:rsidRDefault="00030CE8" w:rsidP="00030CE8">
      <w:pPr>
        <w:numPr>
          <w:ilvl w:val="0"/>
          <w:numId w:val="29"/>
        </w:numPr>
        <w:rPr>
          <w:rFonts w:ascii="Arial" w:hAnsi="Arial" w:cs="Arial"/>
          <w:color w:val="000000"/>
          <w:sz w:val="22"/>
          <w:szCs w:val="22"/>
        </w:rPr>
      </w:pPr>
      <w:r w:rsidRPr="00030CE8">
        <w:rPr>
          <w:rFonts w:ascii="Arial" w:hAnsi="Arial" w:cs="Arial"/>
          <w:color w:val="000000"/>
          <w:sz w:val="22"/>
          <w:szCs w:val="22"/>
        </w:rPr>
        <w:t>Comments on your work will be available from the Coursework page on the Intranet. The grade will be made available in the portal.</w:t>
      </w:r>
    </w:p>
    <w:p w:rsidR="00030CE8" w:rsidRPr="00030CE8" w:rsidRDefault="00030CE8" w:rsidP="00030CE8">
      <w:pPr>
        <w:numPr>
          <w:ilvl w:val="0"/>
          <w:numId w:val="29"/>
        </w:numPr>
        <w:rPr>
          <w:rFonts w:ascii="Arial" w:hAnsi="Arial" w:cs="Arial"/>
          <w:color w:val="000000"/>
          <w:sz w:val="22"/>
          <w:szCs w:val="22"/>
        </w:rPr>
      </w:pPr>
      <w:r w:rsidRPr="00030CE8">
        <w:rPr>
          <w:rFonts w:ascii="Arial" w:hAnsi="Arial" w:cs="Arial"/>
          <w:color w:val="000000"/>
          <w:sz w:val="22"/>
          <w:szCs w:val="22"/>
        </w:rPr>
        <w:t>You must NOT submit a paper copy of this coursework.</w:t>
      </w:r>
    </w:p>
    <w:p w:rsidR="00030CE8" w:rsidRPr="00030CE8" w:rsidRDefault="00030CE8" w:rsidP="00030CE8">
      <w:pPr>
        <w:numPr>
          <w:ilvl w:val="0"/>
          <w:numId w:val="29"/>
        </w:numPr>
        <w:rPr>
          <w:rFonts w:ascii="Arial" w:hAnsi="Arial" w:cs="Arial"/>
          <w:color w:val="000000"/>
          <w:sz w:val="22"/>
          <w:szCs w:val="22"/>
        </w:rPr>
      </w:pPr>
      <w:r w:rsidRPr="00030CE8">
        <w:rPr>
          <w:rFonts w:ascii="Arial" w:hAnsi="Arial" w:cs="Arial"/>
          <w:color w:val="000000"/>
          <w:sz w:val="22"/>
          <w:szCs w:val="22"/>
        </w:rPr>
        <w:t>All coursework must be submitted as above</w:t>
      </w:r>
    </w:p>
    <w:p w:rsidR="00030CE8" w:rsidRDefault="00030CE8" w:rsidP="00030CE8">
      <w:pPr>
        <w:pStyle w:val="NormalWeb"/>
        <w:spacing w:before="0" w:beforeAutospacing="0" w:after="0" w:afterAutospacing="0"/>
        <w:rPr>
          <w:rFonts w:ascii="Arial" w:hAnsi="Arial" w:cs="Arial"/>
          <w:color w:val="000000"/>
          <w:sz w:val="22"/>
          <w:szCs w:val="22"/>
        </w:rPr>
      </w:pPr>
    </w:p>
    <w:p w:rsidR="00030CE8" w:rsidRPr="00030CE8" w:rsidRDefault="00030CE8" w:rsidP="00030CE8">
      <w:pPr>
        <w:pStyle w:val="NormalWeb"/>
        <w:spacing w:before="0" w:beforeAutospacing="0" w:after="0" w:afterAutospacing="0"/>
        <w:rPr>
          <w:rFonts w:ascii="Arial" w:hAnsi="Arial" w:cs="Arial"/>
          <w:color w:val="000000"/>
          <w:sz w:val="22"/>
          <w:szCs w:val="22"/>
        </w:rPr>
      </w:pPr>
      <w:r w:rsidRPr="00030CE8">
        <w:rPr>
          <w:rFonts w:ascii="Arial" w:hAnsi="Arial" w:cs="Arial"/>
          <w:color w:val="000000"/>
          <w:sz w:val="22"/>
          <w:szCs w:val="22"/>
        </w:rPr>
        <w:t>The University website has details of the current Coursework Regulations, including details of penalties for late submission, procedures for Extenuating Circumstances, and penalties for Assessment Offences.  See</w:t>
      </w:r>
      <w:r w:rsidRPr="00030CE8">
        <w:rPr>
          <w:rStyle w:val="apple-converted-space"/>
          <w:rFonts w:ascii="Arial" w:hAnsi="Arial" w:cs="Arial"/>
          <w:color w:val="000000"/>
          <w:sz w:val="22"/>
          <w:szCs w:val="22"/>
        </w:rPr>
        <w:t> </w:t>
      </w:r>
      <w:hyperlink r:id="rId5" w:history="1">
        <w:r w:rsidRPr="00030CE8">
          <w:rPr>
            <w:rStyle w:val="Hyperlink"/>
            <w:rFonts w:ascii="Arial" w:hAnsi="Arial" w:cs="Arial"/>
            <w:sz w:val="22"/>
            <w:szCs w:val="22"/>
            <w:u w:val="none"/>
          </w:rPr>
          <w:t>http://www2.gre.ac.uk/current-students/regs</w:t>
        </w:r>
      </w:hyperlink>
      <w:r w:rsidRPr="00030CE8">
        <w:rPr>
          <w:rStyle w:val="apple-converted-space"/>
          <w:rFonts w:ascii="Arial" w:hAnsi="Arial" w:cs="Arial"/>
          <w:b/>
          <w:bCs/>
          <w:color w:val="000000"/>
          <w:sz w:val="22"/>
          <w:szCs w:val="22"/>
        </w:rPr>
        <w:t> </w:t>
      </w:r>
      <w:r w:rsidRPr="00030CE8">
        <w:rPr>
          <w:rFonts w:ascii="Arial" w:hAnsi="Arial" w:cs="Arial"/>
          <w:color w:val="000000"/>
          <w:sz w:val="22"/>
          <w:szCs w:val="22"/>
        </w:rPr>
        <w:t>for details.</w:t>
      </w:r>
    </w:p>
    <w:p w:rsidR="00FA5010" w:rsidRDefault="00FA5010" w:rsidP="00FA5010">
      <w:pPr>
        <w:rPr>
          <w:rFonts w:asciiTheme="minorHAnsi" w:hAnsiTheme="minorHAnsi"/>
          <w:szCs w:val="24"/>
        </w:rPr>
      </w:pPr>
    </w:p>
    <w:p w:rsidR="00D07A00" w:rsidRDefault="00D07A00" w:rsidP="00FA5010">
      <w:pPr>
        <w:rPr>
          <w:rFonts w:asciiTheme="minorHAnsi" w:hAnsiTheme="minorHAnsi"/>
          <w:szCs w:val="24"/>
        </w:rPr>
      </w:pPr>
    </w:p>
    <w:p w:rsidR="00D07A00" w:rsidRDefault="00D07A00" w:rsidP="00FA5010">
      <w:pPr>
        <w:rPr>
          <w:rFonts w:asciiTheme="minorHAnsi" w:hAnsiTheme="minorHAnsi"/>
          <w:szCs w:val="24"/>
        </w:rPr>
      </w:pPr>
    </w:p>
    <w:p w:rsidR="00D07A00" w:rsidRDefault="00D07A00" w:rsidP="00FA5010">
      <w:pPr>
        <w:rPr>
          <w:rFonts w:asciiTheme="minorHAnsi" w:hAnsiTheme="minorHAnsi"/>
          <w:szCs w:val="24"/>
        </w:rPr>
      </w:pPr>
    </w:p>
    <w:p w:rsidR="00D07A00" w:rsidRPr="008A44B5" w:rsidRDefault="00D07A00" w:rsidP="00FA5010">
      <w:pPr>
        <w:rPr>
          <w:rFonts w:asciiTheme="minorHAnsi" w:hAnsiTheme="minorHAnsi"/>
          <w:szCs w:val="24"/>
        </w:rPr>
      </w:pPr>
    </w:p>
    <w:p w:rsidR="003A2AF7" w:rsidRDefault="008A44B5" w:rsidP="003A2AF7">
      <w:pPr>
        <w:pStyle w:val="BodyText"/>
        <w:spacing w:after="120" w:line="276" w:lineRule="auto"/>
        <w:jc w:val="both"/>
        <w:rPr>
          <w:rFonts w:asciiTheme="minorHAnsi" w:hAnsiTheme="minorHAnsi"/>
          <w:b/>
          <w:bCs/>
          <w:sz w:val="32"/>
          <w:szCs w:val="32"/>
        </w:rPr>
      </w:pPr>
      <w:r>
        <w:rPr>
          <w:rFonts w:asciiTheme="minorHAnsi" w:hAnsiTheme="minorHAnsi"/>
          <w:b/>
          <w:bCs/>
          <w:sz w:val="32"/>
          <w:szCs w:val="32"/>
        </w:rPr>
        <w:lastRenderedPageBreak/>
        <w:t>Detailed</w:t>
      </w:r>
      <w:r w:rsidR="007B4D51">
        <w:rPr>
          <w:rFonts w:asciiTheme="minorHAnsi" w:hAnsiTheme="minorHAnsi"/>
          <w:b/>
          <w:bCs/>
          <w:sz w:val="32"/>
          <w:szCs w:val="32"/>
        </w:rPr>
        <w:t xml:space="preserve"> </w:t>
      </w:r>
      <w:r w:rsidR="006F6D8E">
        <w:rPr>
          <w:rFonts w:asciiTheme="minorHAnsi" w:hAnsiTheme="minorHAnsi"/>
          <w:b/>
          <w:bCs/>
          <w:sz w:val="32"/>
          <w:szCs w:val="32"/>
        </w:rPr>
        <w:t>Specification</w:t>
      </w:r>
    </w:p>
    <w:p w:rsidR="006F6D8E" w:rsidRDefault="003A2AF7" w:rsidP="00756B44">
      <w:pPr>
        <w:spacing w:line="276" w:lineRule="auto"/>
        <w:rPr>
          <w:rFonts w:asciiTheme="minorHAnsi" w:hAnsiTheme="minorHAnsi"/>
          <w:szCs w:val="24"/>
        </w:rPr>
      </w:pPr>
      <w:r>
        <w:rPr>
          <w:rFonts w:asciiTheme="minorHAnsi" w:hAnsiTheme="minorHAnsi"/>
          <w:szCs w:val="24"/>
        </w:rPr>
        <w:t xml:space="preserve">This is an individual coursework. </w:t>
      </w:r>
      <w:r w:rsidR="00E63573" w:rsidRPr="00E63573">
        <w:rPr>
          <w:rFonts w:asciiTheme="minorHAnsi" w:hAnsiTheme="minorHAnsi"/>
          <w:szCs w:val="24"/>
        </w:rPr>
        <w:t xml:space="preserve">You must design and develop a database for </w:t>
      </w:r>
      <w:r w:rsidR="006F6D8E">
        <w:rPr>
          <w:rFonts w:asciiTheme="minorHAnsi" w:hAnsiTheme="minorHAnsi"/>
          <w:szCs w:val="24"/>
        </w:rPr>
        <w:t xml:space="preserve">a </w:t>
      </w:r>
      <w:r w:rsidR="008A6969">
        <w:rPr>
          <w:rFonts w:asciiTheme="minorHAnsi" w:hAnsiTheme="minorHAnsi"/>
          <w:szCs w:val="24"/>
        </w:rPr>
        <w:t xml:space="preserve">sport </w:t>
      </w:r>
      <w:r w:rsidR="005921DC">
        <w:rPr>
          <w:rFonts w:asciiTheme="minorHAnsi" w:hAnsiTheme="minorHAnsi"/>
          <w:szCs w:val="24"/>
        </w:rPr>
        <w:t>information</w:t>
      </w:r>
      <w:r w:rsidR="006F6D8E">
        <w:rPr>
          <w:rFonts w:asciiTheme="minorHAnsi" w:hAnsiTheme="minorHAnsi"/>
          <w:szCs w:val="24"/>
        </w:rPr>
        <w:t xml:space="preserve"> system</w:t>
      </w:r>
      <w:r w:rsidR="00E63573" w:rsidRPr="00E63573">
        <w:rPr>
          <w:rFonts w:asciiTheme="minorHAnsi" w:hAnsiTheme="minorHAnsi"/>
          <w:szCs w:val="24"/>
        </w:rPr>
        <w:t>.</w:t>
      </w:r>
    </w:p>
    <w:p w:rsidR="008A6969" w:rsidRDefault="008A6969" w:rsidP="00756B44">
      <w:pPr>
        <w:spacing w:line="276" w:lineRule="auto"/>
        <w:rPr>
          <w:rFonts w:asciiTheme="minorHAnsi" w:hAnsiTheme="minorHAnsi"/>
          <w:szCs w:val="24"/>
        </w:rPr>
      </w:pPr>
    </w:p>
    <w:p w:rsidR="008A6969" w:rsidRDefault="008A6969" w:rsidP="00756B44">
      <w:pPr>
        <w:spacing w:line="276" w:lineRule="auto"/>
        <w:rPr>
          <w:rFonts w:asciiTheme="minorHAnsi" w:hAnsiTheme="minorHAnsi"/>
          <w:szCs w:val="24"/>
        </w:rPr>
      </w:pPr>
      <w:r>
        <w:rPr>
          <w:rFonts w:asciiTheme="minorHAnsi" w:hAnsiTheme="minorHAnsi"/>
          <w:szCs w:val="24"/>
        </w:rPr>
        <w:t xml:space="preserve">You may choose </w:t>
      </w:r>
      <w:r w:rsidR="009679E2">
        <w:rPr>
          <w:rFonts w:asciiTheme="minorHAnsi" w:hAnsiTheme="minorHAnsi"/>
          <w:szCs w:val="24"/>
        </w:rPr>
        <w:t>what</w:t>
      </w:r>
      <w:r>
        <w:rPr>
          <w:rFonts w:asciiTheme="minorHAnsi" w:hAnsiTheme="minorHAnsi"/>
          <w:szCs w:val="24"/>
        </w:rPr>
        <w:t xml:space="preserve"> sport your system </w:t>
      </w:r>
      <w:r w:rsidR="009679E2">
        <w:rPr>
          <w:rFonts w:asciiTheme="minorHAnsi" w:hAnsiTheme="minorHAnsi"/>
          <w:szCs w:val="24"/>
        </w:rPr>
        <w:t>is</w:t>
      </w:r>
      <w:r>
        <w:rPr>
          <w:rFonts w:asciiTheme="minorHAnsi" w:hAnsiTheme="minorHAnsi"/>
          <w:szCs w:val="24"/>
        </w:rPr>
        <w:t xml:space="preserve"> designed for. Possible examples are </w:t>
      </w:r>
      <w:r w:rsidR="009679E2">
        <w:rPr>
          <w:rFonts w:asciiTheme="minorHAnsi" w:hAnsiTheme="minorHAnsi"/>
          <w:szCs w:val="24"/>
        </w:rPr>
        <w:t xml:space="preserve">athletics, </w:t>
      </w:r>
      <w:r>
        <w:rPr>
          <w:rFonts w:asciiTheme="minorHAnsi" w:hAnsiTheme="minorHAnsi"/>
          <w:szCs w:val="24"/>
        </w:rPr>
        <w:t>tennis,</w:t>
      </w:r>
      <w:r w:rsidR="005365DA">
        <w:rPr>
          <w:rFonts w:asciiTheme="minorHAnsi" w:hAnsiTheme="minorHAnsi"/>
          <w:szCs w:val="24"/>
        </w:rPr>
        <w:t xml:space="preserve"> golf,</w:t>
      </w:r>
      <w:r>
        <w:rPr>
          <w:rFonts w:asciiTheme="minorHAnsi" w:hAnsiTheme="minorHAnsi"/>
          <w:szCs w:val="24"/>
        </w:rPr>
        <w:t xml:space="preserve"> football,</w:t>
      </w:r>
      <w:r w:rsidR="005365DA">
        <w:rPr>
          <w:rFonts w:asciiTheme="minorHAnsi" w:hAnsiTheme="minorHAnsi"/>
          <w:szCs w:val="24"/>
        </w:rPr>
        <w:t xml:space="preserve"> cricket, rugby or </w:t>
      </w:r>
      <w:r>
        <w:rPr>
          <w:rFonts w:asciiTheme="minorHAnsi" w:hAnsiTheme="minorHAnsi"/>
          <w:szCs w:val="24"/>
        </w:rPr>
        <w:t xml:space="preserve">formula </w:t>
      </w:r>
      <w:r w:rsidR="005365DA">
        <w:rPr>
          <w:rFonts w:asciiTheme="minorHAnsi" w:hAnsiTheme="minorHAnsi"/>
          <w:szCs w:val="24"/>
        </w:rPr>
        <w:t>1 racing</w:t>
      </w:r>
      <w:r>
        <w:rPr>
          <w:rFonts w:asciiTheme="minorHAnsi" w:hAnsiTheme="minorHAnsi"/>
          <w:szCs w:val="24"/>
        </w:rPr>
        <w:t xml:space="preserve">. The system should be for a specific </w:t>
      </w:r>
      <w:r w:rsidRPr="009679E2">
        <w:rPr>
          <w:rFonts w:asciiTheme="minorHAnsi" w:hAnsiTheme="minorHAnsi"/>
          <w:i/>
          <w:szCs w:val="24"/>
        </w:rPr>
        <w:t>international</w:t>
      </w:r>
      <w:r>
        <w:rPr>
          <w:rFonts w:asciiTheme="minorHAnsi" w:hAnsiTheme="minorHAnsi"/>
          <w:szCs w:val="24"/>
        </w:rPr>
        <w:t xml:space="preserve"> </w:t>
      </w:r>
      <w:r w:rsidR="005365DA">
        <w:rPr>
          <w:rFonts w:asciiTheme="minorHAnsi" w:hAnsiTheme="minorHAnsi"/>
          <w:szCs w:val="24"/>
        </w:rPr>
        <w:t>tournament</w:t>
      </w:r>
      <w:r>
        <w:rPr>
          <w:rFonts w:asciiTheme="minorHAnsi" w:hAnsiTheme="minorHAnsi"/>
          <w:szCs w:val="24"/>
        </w:rPr>
        <w:t>, which may be real or imagined. For example, if tennis is chosen, it could be for a tournament like Wimbledon, or something similar.</w:t>
      </w:r>
    </w:p>
    <w:p w:rsidR="006F6D8E" w:rsidRDefault="006F6D8E" w:rsidP="00756B44">
      <w:pPr>
        <w:spacing w:line="276" w:lineRule="auto"/>
        <w:rPr>
          <w:rFonts w:asciiTheme="minorHAnsi" w:hAnsiTheme="minorHAnsi"/>
          <w:szCs w:val="24"/>
        </w:rPr>
      </w:pPr>
    </w:p>
    <w:p w:rsidR="006F6D8E" w:rsidRDefault="006F6D8E" w:rsidP="006F6D8E">
      <w:pPr>
        <w:pStyle w:val="Heading1"/>
        <w:rPr>
          <w:rFonts w:asciiTheme="minorHAnsi" w:hAnsiTheme="minorHAnsi"/>
        </w:rPr>
      </w:pPr>
      <w:r w:rsidRPr="004104A1">
        <w:rPr>
          <w:rFonts w:asciiTheme="minorHAnsi" w:hAnsiTheme="minorHAnsi"/>
        </w:rPr>
        <w:t>Sample required forms and reports</w:t>
      </w:r>
    </w:p>
    <w:p w:rsidR="008A6969" w:rsidRPr="008A6969" w:rsidRDefault="008A6969" w:rsidP="008A6969"/>
    <w:p w:rsidR="005365DA" w:rsidRDefault="005365DA" w:rsidP="006F6D8E">
      <w:pPr>
        <w:spacing w:line="276" w:lineRule="auto"/>
        <w:rPr>
          <w:rFonts w:asciiTheme="minorHAnsi" w:hAnsiTheme="minorHAnsi"/>
          <w:szCs w:val="24"/>
        </w:rPr>
      </w:pPr>
      <w:r>
        <w:rPr>
          <w:rFonts w:asciiTheme="minorHAnsi" w:hAnsiTheme="minorHAnsi"/>
          <w:szCs w:val="24"/>
        </w:rPr>
        <w:t>Statistics on results</w:t>
      </w:r>
      <w:r w:rsidR="009679E2">
        <w:rPr>
          <w:rFonts w:asciiTheme="minorHAnsi" w:hAnsiTheme="minorHAnsi"/>
          <w:szCs w:val="24"/>
        </w:rPr>
        <w:t>, teams (if applicable)</w:t>
      </w:r>
      <w:r>
        <w:rPr>
          <w:rFonts w:asciiTheme="minorHAnsi" w:hAnsiTheme="minorHAnsi"/>
          <w:szCs w:val="24"/>
        </w:rPr>
        <w:t xml:space="preserve"> and on individual players.</w:t>
      </w:r>
    </w:p>
    <w:p w:rsidR="008A6969" w:rsidRDefault="008A6969" w:rsidP="006F6D8E">
      <w:pPr>
        <w:spacing w:line="276" w:lineRule="auto"/>
        <w:rPr>
          <w:rFonts w:asciiTheme="minorHAnsi" w:hAnsiTheme="minorHAnsi"/>
          <w:szCs w:val="24"/>
        </w:rPr>
      </w:pPr>
      <w:r>
        <w:rPr>
          <w:rFonts w:asciiTheme="minorHAnsi" w:hAnsiTheme="minorHAnsi"/>
          <w:szCs w:val="24"/>
        </w:rPr>
        <w:t>Scoreboards</w:t>
      </w:r>
    </w:p>
    <w:p w:rsidR="006F6D8E" w:rsidRDefault="006F6D8E" w:rsidP="006F6D8E">
      <w:pPr>
        <w:spacing w:line="276" w:lineRule="auto"/>
        <w:rPr>
          <w:rFonts w:asciiTheme="minorHAnsi" w:hAnsiTheme="minorHAnsi"/>
          <w:szCs w:val="24"/>
        </w:rPr>
      </w:pPr>
      <w:r w:rsidRPr="006F6D8E">
        <w:rPr>
          <w:rFonts w:asciiTheme="minorHAnsi" w:hAnsiTheme="minorHAnsi"/>
          <w:szCs w:val="24"/>
        </w:rPr>
        <w:t>Any other realistic reports.</w:t>
      </w:r>
    </w:p>
    <w:p w:rsidR="006F6D8E" w:rsidRDefault="006F6D8E" w:rsidP="006F6D8E">
      <w:pPr>
        <w:spacing w:line="276" w:lineRule="auto"/>
        <w:rPr>
          <w:rFonts w:asciiTheme="minorHAnsi" w:hAnsiTheme="minorHAnsi"/>
          <w:szCs w:val="24"/>
        </w:rPr>
      </w:pPr>
    </w:p>
    <w:p w:rsidR="00E63573" w:rsidRPr="00E63573" w:rsidRDefault="00E63573" w:rsidP="006F6D8E">
      <w:pPr>
        <w:spacing w:line="276" w:lineRule="auto"/>
        <w:rPr>
          <w:rFonts w:asciiTheme="minorHAnsi" w:hAnsiTheme="minorHAnsi"/>
          <w:szCs w:val="24"/>
        </w:rPr>
      </w:pPr>
      <w:r w:rsidRPr="00E63573">
        <w:rPr>
          <w:rFonts w:asciiTheme="minorHAnsi" w:hAnsiTheme="minorHAnsi"/>
          <w:szCs w:val="24"/>
        </w:rPr>
        <w:t xml:space="preserve">The database must consist of </w:t>
      </w:r>
      <w:r w:rsidRPr="00E63573">
        <w:rPr>
          <w:rFonts w:asciiTheme="minorHAnsi" w:hAnsiTheme="minorHAnsi"/>
          <w:szCs w:val="24"/>
          <w:u w:val="single"/>
        </w:rPr>
        <w:t>at least</w:t>
      </w:r>
      <w:r w:rsidRPr="00E63573">
        <w:rPr>
          <w:rFonts w:asciiTheme="minorHAnsi" w:hAnsiTheme="minorHAnsi"/>
          <w:szCs w:val="24"/>
        </w:rPr>
        <w:t xml:space="preserve"> six tables that have been populated with data. The database is to support queries that would typically be submitted to the system for the </w:t>
      </w:r>
      <w:r w:rsidR="008A6969">
        <w:rPr>
          <w:rFonts w:asciiTheme="minorHAnsi" w:hAnsiTheme="minorHAnsi"/>
          <w:szCs w:val="24"/>
        </w:rPr>
        <w:t>sport</w:t>
      </w:r>
      <w:r w:rsidRPr="00E63573">
        <w:rPr>
          <w:rFonts w:asciiTheme="minorHAnsi" w:hAnsiTheme="minorHAnsi"/>
          <w:szCs w:val="24"/>
        </w:rPr>
        <w:t xml:space="preserve"> that you have chosen.</w:t>
      </w:r>
      <w:r w:rsidR="000652E4">
        <w:rPr>
          <w:rFonts w:asciiTheme="minorHAnsi" w:hAnsiTheme="minorHAnsi"/>
          <w:szCs w:val="24"/>
        </w:rPr>
        <w:t xml:space="preserve"> You must do the following:</w:t>
      </w:r>
    </w:p>
    <w:p w:rsidR="007B4D51" w:rsidRDefault="007B4D51" w:rsidP="00756B44">
      <w:pPr>
        <w:pStyle w:val="BodyText"/>
        <w:spacing w:after="120" w:line="276" w:lineRule="auto"/>
        <w:jc w:val="both"/>
        <w:rPr>
          <w:rFonts w:asciiTheme="minorHAnsi" w:hAnsiTheme="minorHAnsi"/>
          <w:b/>
          <w:bCs/>
          <w:sz w:val="32"/>
          <w:szCs w:val="32"/>
        </w:rPr>
      </w:pPr>
    </w:p>
    <w:p w:rsidR="000B2FD8" w:rsidRPr="000B2FD8" w:rsidRDefault="00E63573" w:rsidP="00756B44">
      <w:pPr>
        <w:pStyle w:val="ListParagraph"/>
        <w:numPr>
          <w:ilvl w:val="0"/>
          <w:numId w:val="21"/>
        </w:numPr>
        <w:spacing w:line="276" w:lineRule="auto"/>
        <w:rPr>
          <w:rFonts w:asciiTheme="minorHAnsi" w:hAnsiTheme="minorHAnsi"/>
          <w:szCs w:val="24"/>
        </w:rPr>
      </w:pPr>
      <w:r w:rsidRPr="000B2FD8">
        <w:rPr>
          <w:rFonts w:asciiTheme="minorHAnsi" w:hAnsiTheme="minorHAnsi"/>
          <w:szCs w:val="24"/>
        </w:rPr>
        <w:t xml:space="preserve">Using Chen’s or Crow’s Foot notation or any case tool to create an Entity Relationship (ER) model for your relational database. All entity types, their attributes and relationships must be clearly shown. You will also be required to show all cardinality and participation constraints. </w:t>
      </w:r>
      <w:r w:rsidR="00FA0EDF" w:rsidRPr="000B2FD8">
        <w:rPr>
          <w:rFonts w:asciiTheme="minorHAnsi" w:hAnsiTheme="minorHAnsi"/>
          <w:szCs w:val="24"/>
        </w:rPr>
        <w:t>You should use some enhanced ER features in your conceptual model where it makes sense to do so.</w:t>
      </w:r>
    </w:p>
    <w:p w:rsidR="000B2FD8" w:rsidRDefault="00E63573" w:rsidP="00756B44">
      <w:pPr>
        <w:pStyle w:val="ListParagraph"/>
        <w:numPr>
          <w:ilvl w:val="0"/>
          <w:numId w:val="21"/>
        </w:numPr>
        <w:spacing w:line="276" w:lineRule="auto"/>
        <w:rPr>
          <w:rFonts w:asciiTheme="minorHAnsi" w:hAnsiTheme="minorHAnsi"/>
          <w:szCs w:val="24"/>
        </w:rPr>
      </w:pPr>
      <w:r w:rsidRPr="000B2FD8">
        <w:rPr>
          <w:rFonts w:asciiTheme="minorHAnsi" w:hAnsiTheme="minorHAnsi"/>
          <w:szCs w:val="24"/>
        </w:rPr>
        <w:t>Map the E</w:t>
      </w:r>
      <w:r w:rsidR="00FA0EDF">
        <w:rPr>
          <w:rFonts w:asciiTheme="minorHAnsi" w:hAnsiTheme="minorHAnsi"/>
          <w:szCs w:val="24"/>
        </w:rPr>
        <w:t>E</w:t>
      </w:r>
      <w:r w:rsidRPr="000B2FD8">
        <w:rPr>
          <w:rFonts w:asciiTheme="minorHAnsi" w:hAnsiTheme="minorHAnsi"/>
          <w:szCs w:val="24"/>
        </w:rPr>
        <w:t xml:space="preserve">R model devised in part (1) into a relational data model. </w:t>
      </w:r>
      <w:r w:rsidR="00207936" w:rsidRPr="000B2FD8">
        <w:rPr>
          <w:rFonts w:asciiTheme="minorHAnsi" w:hAnsiTheme="minorHAnsi"/>
          <w:szCs w:val="24"/>
        </w:rPr>
        <w:t xml:space="preserve">It must be normalised up to </w:t>
      </w:r>
      <w:r w:rsidR="001609AB">
        <w:rPr>
          <w:rFonts w:asciiTheme="minorHAnsi" w:hAnsiTheme="minorHAnsi"/>
          <w:szCs w:val="24"/>
        </w:rPr>
        <w:t xml:space="preserve">at least </w:t>
      </w:r>
      <w:r w:rsidR="00207936" w:rsidRPr="000B2FD8">
        <w:rPr>
          <w:rFonts w:asciiTheme="minorHAnsi" w:hAnsiTheme="minorHAnsi"/>
          <w:szCs w:val="24"/>
        </w:rPr>
        <w:t>3</w:t>
      </w:r>
      <w:r w:rsidR="00207936" w:rsidRPr="000B2FD8">
        <w:rPr>
          <w:rFonts w:asciiTheme="minorHAnsi" w:hAnsiTheme="minorHAnsi"/>
          <w:szCs w:val="24"/>
          <w:vertAlign w:val="superscript"/>
        </w:rPr>
        <w:t>rd</w:t>
      </w:r>
      <w:r w:rsidR="00207936" w:rsidRPr="000B2FD8">
        <w:rPr>
          <w:rFonts w:asciiTheme="minorHAnsi" w:hAnsiTheme="minorHAnsi"/>
          <w:szCs w:val="24"/>
        </w:rPr>
        <w:t xml:space="preserve"> Normal Form.</w:t>
      </w:r>
    </w:p>
    <w:p w:rsidR="000B2FD8" w:rsidRDefault="00E63573" w:rsidP="00756B44">
      <w:pPr>
        <w:pStyle w:val="ListParagraph"/>
        <w:numPr>
          <w:ilvl w:val="0"/>
          <w:numId w:val="21"/>
        </w:numPr>
        <w:spacing w:line="276" w:lineRule="auto"/>
        <w:rPr>
          <w:rFonts w:asciiTheme="minorHAnsi" w:hAnsiTheme="minorHAnsi"/>
          <w:szCs w:val="24"/>
        </w:rPr>
      </w:pPr>
      <w:r w:rsidRPr="000B2FD8">
        <w:rPr>
          <w:rFonts w:asciiTheme="minorHAnsi" w:hAnsiTheme="minorHAnsi"/>
          <w:szCs w:val="24"/>
        </w:rPr>
        <w:t>Using appropriate SQL commands create a set of database tables in an RDBMS of your choice</w:t>
      </w:r>
      <w:r w:rsidR="00C05E68">
        <w:rPr>
          <w:rFonts w:asciiTheme="minorHAnsi" w:hAnsiTheme="minorHAnsi"/>
          <w:szCs w:val="24"/>
        </w:rPr>
        <w:t xml:space="preserve"> (except Microsoft Access)</w:t>
      </w:r>
      <w:r w:rsidRPr="000B2FD8">
        <w:rPr>
          <w:rFonts w:asciiTheme="minorHAnsi" w:hAnsiTheme="minorHAnsi"/>
          <w:szCs w:val="24"/>
        </w:rPr>
        <w:t>. You should also show all constraints used in the creation of the tables.</w:t>
      </w:r>
    </w:p>
    <w:p w:rsidR="00ED2FDE" w:rsidRPr="000B2FD8" w:rsidRDefault="00ED2FDE" w:rsidP="00756B44">
      <w:pPr>
        <w:pStyle w:val="ListParagraph"/>
        <w:numPr>
          <w:ilvl w:val="0"/>
          <w:numId w:val="21"/>
        </w:numPr>
        <w:spacing w:line="276" w:lineRule="auto"/>
        <w:rPr>
          <w:rFonts w:asciiTheme="minorHAnsi" w:hAnsiTheme="minorHAnsi"/>
          <w:szCs w:val="24"/>
        </w:rPr>
      </w:pPr>
      <w:r w:rsidRPr="000B2FD8">
        <w:rPr>
          <w:rFonts w:asciiTheme="minorHAnsi" w:hAnsiTheme="minorHAnsi"/>
          <w:szCs w:val="24"/>
        </w:rPr>
        <w:t>Populate the database with a small amount of data. The data should be meaningful but does not need to be extensive. The following sites may be useful for quickly generating data:</w:t>
      </w:r>
    </w:p>
    <w:p w:rsidR="00ED2FDE" w:rsidRPr="005F69D9" w:rsidRDefault="000714F9" w:rsidP="00756B44">
      <w:pPr>
        <w:numPr>
          <w:ilvl w:val="1"/>
          <w:numId w:val="21"/>
        </w:numPr>
        <w:spacing w:line="276" w:lineRule="auto"/>
        <w:jc w:val="both"/>
        <w:rPr>
          <w:rFonts w:asciiTheme="minorHAnsi" w:hAnsiTheme="minorHAnsi"/>
          <w:szCs w:val="24"/>
        </w:rPr>
      </w:pPr>
      <w:hyperlink r:id="rId6" w:history="1">
        <w:r w:rsidR="00ED2FDE" w:rsidRPr="005F69D9">
          <w:rPr>
            <w:rStyle w:val="Hyperlink"/>
            <w:rFonts w:asciiTheme="minorHAnsi" w:hAnsiTheme="minorHAnsi"/>
          </w:rPr>
          <w:t>http://www.databasetestdata.com/</w:t>
        </w:r>
      </w:hyperlink>
    </w:p>
    <w:p w:rsidR="000B2FD8" w:rsidRDefault="000714F9" w:rsidP="00756B44">
      <w:pPr>
        <w:numPr>
          <w:ilvl w:val="1"/>
          <w:numId w:val="21"/>
        </w:numPr>
        <w:spacing w:line="276" w:lineRule="auto"/>
        <w:jc w:val="both"/>
        <w:rPr>
          <w:rFonts w:asciiTheme="minorHAnsi" w:hAnsiTheme="minorHAnsi"/>
          <w:szCs w:val="24"/>
        </w:rPr>
      </w:pPr>
      <w:hyperlink r:id="rId7" w:history="1">
        <w:r w:rsidR="00ED2FDE" w:rsidRPr="005F69D9">
          <w:rPr>
            <w:rStyle w:val="Hyperlink"/>
            <w:rFonts w:asciiTheme="minorHAnsi" w:hAnsiTheme="minorHAnsi"/>
          </w:rPr>
          <w:t>http://www.generatedata.com/</w:t>
        </w:r>
      </w:hyperlink>
    </w:p>
    <w:p w:rsidR="000B2FD8" w:rsidRDefault="00E63573" w:rsidP="00756B44">
      <w:pPr>
        <w:pStyle w:val="ListParagraph"/>
        <w:numPr>
          <w:ilvl w:val="0"/>
          <w:numId w:val="21"/>
        </w:numPr>
        <w:spacing w:line="276" w:lineRule="auto"/>
        <w:jc w:val="both"/>
        <w:rPr>
          <w:rFonts w:asciiTheme="minorHAnsi" w:hAnsiTheme="minorHAnsi"/>
          <w:szCs w:val="24"/>
        </w:rPr>
      </w:pPr>
      <w:r w:rsidRPr="000B2FD8">
        <w:rPr>
          <w:rFonts w:asciiTheme="minorHAnsi" w:hAnsiTheme="minorHAnsi"/>
          <w:szCs w:val="24"/>
        </w:rPr>
        <w:t>Your database must contain one view</w:t>
      </w:r>
      <w:r w:rsidR="00DD7B7A" w:rsidRPr="000B2FD8">
        <w:rPr>
          <w:rFonts w:asciiTheme="minorHAnsi" w:hAnsiTheme="minorHAnsi"/>
          <w:szCs w:val="24"/>
        </w:rPr>
        <w:t>,</w:t>
      </w:r>
      <w:r w:rsidRPr="000B2FD8">
        <w:rPr>
          <w:rFonts w:asciiTheme="minorHAnsi" w:hAnsiTheme="minorHAnsi"/>
          <w:szCs w:val="24"/>
        </w:rPr>
        <w:t xml:space="preserve"> one trigger</w:t>
      </w:r>
      <w:r w:rsidR="00DD7B7A" w:rsidRPr="000B2FD8">
        <w:rPr>
          <w:rFonts w:asciiTheme="minorHAnsi" w:hAnsiTheme="minorHAnsi"/>
          <w:szCs w:val="24"/>
        </w:rPr>
        <w:t>, and an index</w:t>
      </w:r>
      <w:r w:rsidR="000B2FD8">
        <w:rPr>
          <w:rFonts w:asciiTheme="minorHAnsi" w:hAnsiTheme="minorHAnsi"/>
          <w:szCs w:val="24"/>
        </w:rPr>
        <w:t>.</w:t>
      </w:r>
    </w:p>
    <w:p w:rsidR="00E63573" w:rsidRDefault="00E63573" w:rsidP="00756B44">
      <w:pPr>
        <w:pStyle w:val="ListParagraph"/>
        <w:numPr>
          <w:ilvl w:val="0"/>
          <w:numId w:val="21"/>
        </w:numPr>
        <w:spacing w:line="276" w:lineRule="auto"/>
        <w:jc w:val="both"/>
        <w:rPr>
          <w:rFonts w:asciiTheme="minorHAnsi" w:hAnsiTheme="minorHAnsi"/>
          <w:szCs w:val="24"/>
        </w:rPr>
      </w:pPr>
      <w:r w:rsidRPr="000B2FD8">
        <w:rPr>
          <w:rFonts w:asciiTheme="minorHAnsi" w:hAnsiTheme="minorHAnsi"/>
          <w:szCs w:val="24"/>
        </w:rPr>
        <w:t>Create 10 sample queries that demonstrate the expressiveness of your database system.</w:t>
      </w:r>
      <w:r w:rsidR="00DD7B7A" w:rsidRPr="000B2FD8">
        <w:rPr>
          <w:rFonts w:asciiTheme="minorHAnsi" w:hAnsiTheme="minorHAnsi"/>
          <w:szCs w:val="24"/>
        </w:rPr>
        <w:t xml:space="preserve"> Your queries must demonstrate different aspects of the system. </w:t>
      </w:r>
    </w:p>
    <w:p w:rsidR="00ED2FDE" w:rsidRPr="00F65749" w:rsidRDefault="00082835" w:rsidP="00F65749">
      <w:pPr>
        <w:pStyle w:val="ListParagraph"/>
        <w:numPr>
          <w:ilvl w:val="0"/>
          <w:numId w:val="21"/>
        </w:numPr>
        <w:spacing w:line="276" w:lineRule="auto"/>
        <w:jc w:val="both"/>
        <w:rPr>
          <w:rFonts w:asciiTheme="minorHAnsi" w:hAnsiTheme="minorHAnsi"/>
          <w:szCs w:val="24"/>
        </w:rPr>
      </w:pPr>
      <w:r>
        <w:rPr>
          <w:rFonts w:asciiTheme="minorHAnsi" w:hAnsiTheme="minorHAnsi"/>
          <w:szCs w:val="24"/>
        </w:rPr>
        <w:t>Your database must be accessible using the web form supplied in the course materials.</w:t>
      </w:r>
    </w:p>
    <w:p w:rsidR="001609AB" w:rsidRPr="00BB34E4" w:rsidRDefault="00082835" w:rsidP="00F65749">
      <w:pPr>
        <w:pStyle w:val="Heading1"/>
        <w:tabs>
          <w:tab w:val="clear" w:pos="-720"/>
          <w:tab w:val="left" w:pos="720"/>
        </w:tabs>
        <w:suppressAutoHyphens w:val="0"/>
        <w:spacing w:before="0" w:line="276" w:lineRule="auto"/>
        <w:rPr>
          <w:rFonts w:asciiTheme="minorHAnsi" w:hAnsiTheme="minorHAnsi"/>
          <w:sz w:val="32"/>
          <w:szCs w:val="32"/>
        </w:rPr>
      </w:pPr>
      <w:r w:rsidRPr="00BB34E4">
        <w:rPr>
          <w:rFonts w:asciiTheme="minorHAnsi" w:hAnsiTheme="minorHAnsi"/>
          <w:sz w:val="32"/>
          <w:szCs w:val="32"/>
        </w:rPr>
        <w:lastRenderedPageBreak/>
        <w:t>F</w:t>
      </w:r>
      <w:r w:rsidR="001609AB" w:rsidRPr="00BB34E4">
        <w:rPr>
          <w:rFonts w:asciiTheme="minorHAnsi" w:hAnsiTheme="minorHAnsi"/>
          <w:sz w:val="32"/>
          <w:szCs w:val="32"/>
        </w:rPr>
        <w:t>inal Report</w:t>
      </w:r>
    </w:p>
    <w:p w:rsidR="001609AB" w:rsidRPr="00F65749" w:rsidRDefault="00C578ED" w:rsidP="00F65749">
      <w:pPr>
        <w:suppressAutoHyphens/>
        <w:spacing w:after="200" w:line="276" w:lineRule="auto"/>
        <w:rPr>
          <w:rFonts w:asciiTheme="minorHAnsi" w:hAnsiTheme="minorHAnsi"/>
          <w:sz w:val="23"/>
          <w:szCs w:val="23"/>
        </w:rPr>
      </w:pPr>
      <w:r w:rsidRPr="00F65749">
        <w:rPr>
          <w:rFonts w:asciiTheme="minorHAnsi" w:hAnsiTheme="minorHAnsi"/>
          <w:sz w:val="23"/>
          <w:szCs w:val="23"/>
        </w:rPr>
        <w:t>You must submit a</w:t>
      </w:r>
      <w:r w:rsidR="0066332E" w:rsidRPr="00F65749">
        <w:rPr>
          <w:rFonts w:asciiTheme="minorHAnsi" w:hAnsiTheme="minorHAnsi"/>
          <w:sz w:val="23"/>
          <w:szCs w:val="23"/>
        </w:rPr>
        <w:t xml:space="preserve"> </w:t>
      </w:r>
      <w:r w:rsidR="0066332E" w:rsidRPr="00F65749">
        <w:rPr>
          <w:rFonts w:asciiTheme="minorHAnsi" w:hAnsiTheme="minorHAnsi"/>
          <w:sz w:val="23"/>
          <w:szCs w:val="23"/>
          <w:u w:val="single"/>
        </w:rPr>
        <w:t>brief</w:t>
      </w:r>
      <w:r w:rsidRPr="00F65749">
        <w:rPr>
          <w:rFonts w:asciiTheme="minorHAnsi" w:hAnsiTheme="minorHAnsi"/>
          <w:sz w:val="23"/>
          <w:szCs w:val="23"/>
        </w:rPr>
        <w:t xml:space="preserve"> final </w:t>
      </w:r>
      <w:r w:rsidR="001609AB" w:rsidRPr="00F65749">
        <w:rPr>
          <w:rFonts w:asciiTheme="minorHAnsi" w:hAnsiTheme="minorHAnsi"/>
          <w:sz w:val="23"/>
          <w:szCs w:val="23"/>
        </w:rPr>
        <w:t xml:space="preserve">report </w:t>
      </w:r>
      <w:r w:rsidRPr="00F65749">
        <w:rPr>
          <w:rFonts w:asciiTheme="minorHAnsi" w:hAnsiTheme="minorHAnsi"/>
          <w:sz w:val="23"/>
          <w:szCs w:val="23"/>
        </w:rPr>
        <w:t xml:space="preserve">which must </w:t>
      </w:r>
      <w:r w:rsidR="001609AB" w:rsidRPr="00F65749">
        <w:rPr>
          <w:rFonts w:asciiTheme="minorHAnsi" w:hAnsiTheme="minorHAnsi"/>
          <w:sz w:val="23"/>
          <w:szCs w:val="23"/>
        </w:rPr>
        <w:t>include the following:</w:t>
      </w:r>
    </w:p>
    <w:p w:rsidR="001609AB" w:rsidRPr="00F65749" w:rsidRDefault="001609AB" w:rsidP="00F65749">
      <w:pPr>
        <w:pStyle w:val="ListParagraph"/>
        <w:numPr>
          <w:ilvl w:val="0"/>
          <w:numId w:val="22"/>
        </w:numPr>
        <w:suppressAutoHyphens/>
        <w:spacing w:after="200" w:line="276" w:lineRule="auto"/>
        <w:ind w:left="720"/>
        <w:rPr>
          <w:rFonts w:asciiTheme="minorHAnsi" w:hAnsiTheme="minorHAnsi"/>
          <w:sz w:val="23"/>
          <w:szCs w:val="23"/>
        </w:rPr>
      </w:pPr>
      <w:r w:rsidRPr="00F65749">
        <w:rPr>
          <w:rFonts w:asciiTheme="minorHAnsi" w:hAnsiTheme="minorHAnsi"/>
          <w:sz w:val="23"/>
          <w:szCs w:val="23"/>
        </w:rPr>
        <w:t>A brief description of the database including any assumptions made during the design.</w:t>
      </w:r>
    </w:p>
    <w:p w:rsidR="001609AB" w:rsidRPr="00F65749" w:rsidRDefault="001609AB" w:rsidP="00F65749">
      <w:pPr>
        <w:pStyle w:val="ListParagraph"/>
        <w:numPr>
          <w:ilvl w:val="0"/>
          <w:numId w:val="22"/>
        </w:numPr>
        <w:suppressAutoHyphens/>
        <w:spacing w:after="200" w:line="276" w:lineRule="auto"/>
        <w:ind w:left="720"/>
        <w:rPr>
          <w:rFonts w:asciiTheme="minorHAnsi" w:hAnsiTheme="minorHAnsi"/>
          <w:sz w:val="23"/>
          <w:szCs w:val="23"/>
        </w:rPr>
      </w:pPr>
      <w:r w:rsidRPr="00F65749">
        <w:rPr>
          <w:rFonts w:asciiTheme="minorHAnsi" w:hAnsiTheme="minorHAnsi"/>
          <w:sz w:val="23"/>
          <w:szCs w:val="23"/>
        </w:rPr>
        <w:t>An ERD (Entity Relationship Diagram) that fully describes the database.</w:t>
      </w:r>
    </w:p>
    <w:p w:rsidR="001609AB" w:rsidRPr="00F65749" w:rsidRDefault="001609AB" w:rsidP="00F65749">
      <w:pPr>
        <w:pStyle w:val="ListParagraph"/>
        <w:numPr>
          <w:ilvl w:val="0"/>
          <w:numId w:val="22"/>
        </w:numPr>
        <w:suppressAutoHyphens/>
        <w:spacing w:after="200" w:line="276" w:lineRule="auto"/>
        <w:ind w:left="720"/>
        <w:rPr>
          <w:rFonts w:asciiTheme="minorHAnsi" w:hAnsiTheme="minorHAnsi"/>
          <w:sz w:val="23"/>
          <w:szCs w:val="23"/>
        </w:rPr>
      </w:pPr>
      <w:r w:rsidRPr="00F65749">
        <w:rPr>
          <w:rFonts w:asciiTheme="minorHAnsi" w:hAnsiTheme="minorHAnsi"/>
          <w:sz w:val="23"/>
          <w:szCs w:val="23"/>
        </w:rPr>
        <w:t>The relational schema derived from the ERD that is at least in 3NF.</w:t>
      </w:r>
    </w:p>
    <w:p w:rsidR="001609AB" w:rsidRPr="00F65749" w:rsidRDefault="001609AB" w:rsidP="00F65749">
      <w:pPr>
        <w:pStyle w:val="ListParagraph"/>
        <w:numPr>
          <w:ilvl w:val="0"/>
          <w:numId w:val="22"/>
        </w:numPr>
        <w:suppressAutoHyphens/>
        <w:spacing w:after="200" w:line="276" w:lineRule="auto"/>
        <w:ind w:left="720"/>
        <w:rPr>
          <w:rFonts w:asciiTheme="minorHAnsi" w:hAnsiTheme="minorHAnsi"/>
          <w:sz w:val="23"/>
          <w:szCs w:val="23"/>
        </w:rPr>
      </w:pPr>
      <w:r w:rsidRPr="00F65749">
        <w:rPr>
          <w:rFonts w:asciiTheme="minorHAnsi" w:hAnsiTheme="minorHAnsi"/>
          <w:sz w:val="23"/>
          <w:szCs w:val="23"/>
        </w:rPr>
        <w:t>The set of database statements used to create the tables, indexes, triggers and views used in your database. You do NOT need to include all the data and insert statements.</w:t>
      </w:r>
    </w:p>
    <w:p w:rsidR="001609AB" w:rsidRPr="00F65749" w:rsidRDefault="001609AB" w:rsidP="00F65749">
      <w:pPr>
        <w:pStyle w:val="ListParagraph"/>
        <w:numPr>
          <w:ilvl w:val="0"/>
          <w:numId w:val="22"/>
        </w:numPr>
        <w:suppressAutoHyphens/>
        <w:spacing w:after="200" w:line="276" w:lineRule="auto"/>
        <w:ind w:left="720"/>
        <w:rPr>
          <w:rFonts w:asciiTheme="minorHAnsi" w:hAnsiTheme="minorHAnsi"/>
          <w:sz w:val="23"/>
          <w:szCs w:val="23"/>
        </w:rPr>
      </w:pPr>
      <w:r w:rsidRPr="00F65749">
        <w:rPr>
          <w:rFonts w:asciiTheme="minorHAnsi" w:hAnsiTheme="minorHAnsi"/>
          <w:sz w:val="23"/>
          <w:szCs w:val="23"/>
        </w:rPr>
        <w:t xml:space="preserve">10 queries that demonstrate the </w:t>
      </w:r>
      <w:r w:rsidRPr="00F65749">
        <w:rPr>
          <w:rFonts w:asciiTheme="minorHAnsi" w:hAnsiTheme="minorHAnsi"/>
          <w:bCs/>
          <w:sz w:val="23"/>
          <w:szCs w:val="23"/>
        </w:rPr>
        <w:t>usefulness</w:t>
      </w:r>
      <w:r w:rsidRPr="00F65749">
        <w:rPr>
          <w:rFonts w:asciiTheme="minorHAnsi" w:hAnsiTheme="minorHAnsi"/>
          <w:sz w:val="23"/>
          <w:szCs w:val="23"/>
        </w:rPr>
        <w:t xml:space="preserve"> of the database. Also state why and when each query would be used. The following must be demonstrated by at least one of your queries:</w:t>
      </w:r>
    </w:p>
    <w:p w:rsidR="001609AB" w:rsidRPr="00FE124F" w:rsidRDefault="001609AB" w:rsidP="00FE124F">
      <w:pPr>
        <w:suppressAutoHyphens/>
        <w:spacing w:after="200" w:line="276" w:lineRule="auto"/>
        <w:ind w:left="1800"/>
        <w:rPr>
          <w:rFonts w:asciiTheme="minorHAnsi" w:hAnsiTheme="minorHAnsi"/>
          <w:sz w:val="23"/>
          <w:szCs w:val="23"/>
        </w:rPr>
      </w:pPr>
      <w:r w:rsidRPr="00FE124F">
        <w:rPr>
          <w:rFonts w:asciiTheme="minorHAnsi" w:hAnsiTheme="minorHAnsi"/>
          <w:sz w:val="23"/>
          <w:szCs w:val="23"/>
        </w:rPr>
        <w:t>A query that uses ORDER BY</w:t>
      </w:r>
    </w:p>
    <w:p w:rsidR="001609AB" w:rsidRPr="00FE124F" w:rsidRDefault="001609AB" w:rsidP="00FE124F">
      <w:pPr>
        <w:suppressAutoHyphens/>
        <w:spacing w:after="200" w:line="276" w:lineRule="auto"/>
        <w:ind w:left="1800"/>
        <w:rPr>
          <w:rFonts w:asciiTheme="minorHAnsi" w:hAnsiTheme="minorHAnsi"/>
          <w:sz w:val="23"/>
          <w:szCs w:val="23"/>
        </w:rPr>
      </w:pPr>
      <w:r w:rsidRPr="00FE124F">
        <w:rPr>
          <w:rFonts w:asciiTheme="minorHAnsi" w:hAnsiTheme="minorHAnsi"/>
          <w:sz w:val="23"/>
          <w:szCs w:val="23"/>
        </w:rPr>
        <w:t>A query that uses INNER JOINS</w:t>
      </w:r>
    </w:p>
    <w:p w:rsidR="001609AB" w:rsidRPr="00FE124F" w:rsidRDefault="001609AB" w:rsidP="00FE124F">
      <w:pPr>
        <w:suppressAutoHyphens/>
        <w:spacing w:after="200" w:line="276" w:lineRule="auto"/>
        <w:ind w:left="1800"/>
        <w:rPr>
          <w:rFonts w:asciiTheme="minorHAnsi" w:hAnsiTheme="minorHAnsi"/>
          <w:sz w:val="23"/>
          <w:szCs w:val="23"/>
        </w:rPr>
      </w:pPr>
      <w:r w:rsidRPr="00FE124F">
        <w:rPr>
          <w:rFonts w:asciiTheme="minorHAnsi" w:hAnsiTheme="minorHAnsi"/>
          <w:sz w:val="23"/>
          <w:szCs w:val="23"/>
        </w:rPr>
        <w:t>A query that uses aggregate functions</w:t>
      </w:r>
    </w:p>
    <w:p w:rsidR="001609AB" w:rsidRPr="00FE124F" w:rsidRDefault="001609AB" w:rsidP="00FE124F">
      <w:pPr>
        <w:suppressAutoHyphens/>
        <w:spacing w:after="200" w:line="276" w:lineRule="auto"/>
        <w:ind w:left="1800"/>
        <w:rPr>
          <w:rFonts w:asciiTheme="minorHAnsi" w:hAnsiTheme="minorHAnsi"/>
          <w:sz w:val="23"/>
          <w:szCs w:val="23"/>
        </w:rPr>
      </w:pPr>
      <w:bookmarkStart w:id="0" w:name="_GoBack"/>
      <w:r w:rsidRPr="00FE124F">
        <w:rPr>
          <w:rFonts w:asciiTheme="minorHAnsi" w:hAnsiTheme="minorHAnsi"/>
          <w:sz w:val="23"/>
          <w:szCs w:val="23"/>
        </w:rPr>
        <w:t>A query that uses the GROUP BY and HAVING clauses</w:t>
      </w:r>
    </w:p>
    <w:p w:rsidR="001609AB" w:rsidRPr="00FE124F" w:rsidRDefault="001609AB" w:rsidP="00FE124F">
      <w:pPr>
        <w:suppressAutoHyphens/>
        <w:spacing w:after="200" w:line="276" w:lineRule="auto"/>
        <w:ind w:left="1800"/>
        <w:rPr>
          <w:rFonts w:asciiTheme="minorHAnsi" w:hAnsiTheme="minorHAnsi"/>
          <w:sz w:val="23"/>
          <w:szCs w:val="23"/>
        </w:rPr>
      </w:pPr>
      <w:r w:rsidRPr="00FE124F">
        <w:rPr>
          <w:rFonts w:asciiTheme="minorHAnsi" w:hAnsiTheme="minorHAnsi"/>
          <w:sz w:val="23"/>
          <w:szCs w:val="23"/>
        </w:rPr>
        <w:t>A query that uses a sub-query as a relation</w:t>
      </w:r>
    </w:p>
    <w:p w:rsidR="001609AB" w:rsidRPr="00FE124F" w:rsidRDefault="001609AB" w:rsidP="00FE124F">
      <w:pPr>
        <w:suppressAutoHyphens/>
        <w:spacing w:after="200" w:line="276" w:lineRule="auto"/>
        <w:ind w:left="1800"/>
        <w:rPr>
          <w:rFonts w:asciiTheme="minorHAnsi" w:hAnsiTheme="minorHAnsi"/>
          <w:sz w:val="23"/>
          <w:szCs w:val="23"/>
        </w:rPr>
      </w:pPr>
      <w:r w:rsidRPr="00FE124F">
        <w:rPr>
          <w:rFonts w:asciiTheme="minorHAnsi" w:hAnsiTheme="minorHAnsi"/>
          <w:sz w:val="23"/>
          <w:szCs w:val="23"/>
        </w:rPr>
        <w:t>A query that uses a sub-query in the WHERE clause</w:t>
      </w:r>
    </w:p>
    <w:p w:rsidR="001609AB" w:rsidRPr="00FE124F" w:rsidRDefault="001609AB" w:rsidP="00FE124F">
      <w:pPr>
        <w:suppressAutoHyphens/>
        <w:spacing w:after="200" w:line="276" w:lineRule="auto"/>
        <w:ind w:left="1800"/>
        <w:rPr>
          <w:rFonts w:asciiTheme="minorHAnsi" w:hAnsiTheme="minorHAnsi"/>
          <w:sz w:val="23"/>
          <w:szCs w:val="23"/>
        </w:rPr>
      </w:pPr>
      <w:r w:rsidRPr="00FE124F">
        <w:rPr>
          <w:rFonts w:asciiTheme="minorHAnsi" w:hAnsiTheme="minorHAnsi"/>
          <w:sz w:val="23"/>
          <w:szCs w:val="23"/>
        </w:rPr>
        <w:t>A query stored as a VIEW</w:t>
      </w:r>
    </w:p>
    <w:p w:rsidR="001609AB" w:rsidRPr="00FE124F" w:rsidRDefault="001609AB" w:rsidP="00FE124F">
      <w:pPr>
        <w:suppressAutoHyphens/>
        <w:spacing w:after="200" w:line="276" w:lineRule="auto"/>
        <w:ind w:left="1800"/>
        <w:rPr>
          <w:rFonts w:asciiTheme="minorHAnsi" w:hAnsiTheme="minorHAnsi"/>
          <w:sz w:val="23"/>
          <w:szCs w:val="23"/>
        </w:rPr>
      </w:pPr>
      <w:r w:rsidRPr="00FE124F">
        <w:rPr>
          <w:rFonts w:asciiTheme="minorHAnsi" w:hAnsiTheme="minorHAnsi"/>
          <w:sz w:val="23"/>
          <w:szCs w:val="23"/>
        </w:rPr>
        <w:t>A query that uses a VIEW as a relation</w:t>
      </w:r>
    </w:p>
    <w:p w:rsidR="001609AB" w:rsidRPr="00FE124F" w:rsidRDefault="001609AB" w:rsidP="00FE124F">
      <w:pPr>
        <w:suppressAutoHyphens/>
        <w:spacing w:after="200" w:line="276" w:lineRule="auto"/>
        <w:ind w:left="1800"/>
        <w:rPr>
          <w:rFonts w:asciiTheme="minorHAnsi" w:hAnsiTheme="minorHAnsi"/>
          <w:sz w:val="23"/>
          <w:szCs w:val="23"/>
        </w:rPr>
      </w:pPr>
      <w:r w:rsidRPr="00FE124F">
        <w:rPr>
          <w:rFonts w:asciiTheme="minorHAnsi" w:hAnsiTheme="minorHAnsi"/>
          <w:sz w:val="23"/>
          <w:szCs w:val="23"/>
        </w:rPr>
        <w:t>A query that uses partial matching in the WHERE clause</w:t>
      </w:r>
    </w:p>
    <w:p w:rsidR="001609AB" w:rsidRPr="00FE124F" w:rsidRDefault="001609AB" w:rsidP="00FE124F">
      <w:pPr>
        <w:suppressAutoHyphens/>
        <w:spacing w:after="200" w:line="276" w:lineRule="auto"/>
        <w:ind w:left="1800"/>
        <w:rPr>
          <w:rFonts w:asciiTheme="minorHAnsi" w:hAnsiTheme="minorHAnsi"/>
          <w:sz w:val="23"/>
          <w:szCs w:val="23"/>
        </w:rPr>
      </w:pPr>
      <w:r w:rsidRPr="00FE124F">
        <w:rPr>
          <w:rFonts w:asciiTheme="minorHAnsi" w:hAnsiTheme="minorHAnsi"/>
          <w:sz w:val="23"/>
          <w:szCs w:val="23"/>
        </w:rPr>
        <w:t>A query that uses a self-JOIN</w:t>
      </w:r>
    </w:p>
    <w:bookmarkEnd w:id="0"/>
    <w:p w:rsidR="001609AB" w:rsidRPr="00F65749" w:rsidRDefault="001609AB" w:rsidP="00F65749">
      <w:pPr>
        <w:spacing w:line="276" w:lineRule="auto"/>
        <w:jc w:val="both"/>
        <w:rPr>
          <w:rFonts w:asciiTheme="minorHAnsi" w:hAnsiTheme="minorHAnsi"/>
          <w:bCs/>
          <w:sz w:val="23"/>
          <w:szCs w:val="23"/>
        </w:rPr>
      </w:pPr>
      <w:r w:rsidRPr="00F65749">
        <w:rPr>
          <w:rFonts w:asciiTheme="minorHAnsi" w:hAnsiTheme="minorHAnsi"/>
          <w:bCs/>
          <w:sz w:val="23"/>
          <w:szCs w:val="23"/>
        </w:rPr>
        <w:t xml:space="preserve">It is important that you provide the URL to the web interface so that we can test your database queries. Make sure that all the queries are provided in your report so that we can cut-and-paste them into the web front end for testing. </w:t>
      </w:r>
      <w:r w:rsidR="00F60016" w:rsidRPr="00F65749">
        <w:rPr>
          <w:rFonts w:asciiTheme="minorHAnsi" w:hAnsiTheme="minorHAnsi"/>
          <w:bCs/>
          <w:sz w:val="23"/>
          <w:szCs w:val="23"/>
        </w:rPr>
        <w:t>At the end of your report</w:t>
      </w:r>
      <w:r w:rsidRPr="00F65749">
        <w:rPr>
          <w:rFonts w:asciiTheme="minorHAnsi" w:hAnsiTheme="minorHAnsi"/>
          <w:bCs/>
          <w:sz w:val="23"/>
          <w:szCs w:val="23"/>
        </w:rPr>
        <w:t>, write a short paragraph o</w:t>
      </w:r>
      <w:r w:rsidR="00F60016" w:rsidRPr="00F65749">
        <w:rPr>
          <w:rFonts w:asciiTheme="minorHAnsi" w:hAnsiTheme="minorHAnsi"/>
          <w:bCs/>
          <w:sz w:val="23"/>
          <w:szCs w:val="23"/>
        </w:rPr>
        <w:t>n what you would do differently</w:t>
      </w:r>
      <w:r w:rsidRPr="00F65749">
        <w:rPr>
          <w:rFonts w:asciiTheme="minorHAnsi" w:hAnsiTheme="minorHAnsi"/>
          <w:bCs/>
          <w:sz w:val="23"/>
          <w:szCs w:val="23"/>
        </w:rPr>
        <w:t xml:space="preserve"> if you were to do this </w:t>
      </w:r>
      <w:r w:rsidR="00F60016" w:rsidRPr="00F65749">
        <w:rPr>
          <w:rFonts w:asciiTheme="minorHAnsi" w:hAnsiTheme="minorHAnsi"/>
          <w:bCs/>
          <w:sz w:val="23"/>
          <w:szCs w:val="23"/>
        </w:rPr>
        <w:t>coursework again</w:t>
      </w:r>
      <w:r w:rsidRPr="00F65749">
        <w:rPr>
          <w:rFonts w:asciiTheme="minorHAnsi" w:hAnsiTheme="minorHAnsi"/>
          <w:bCs/>
          <w:sz w:val="23"/>
          <w:szCs w:val="23"/>
        </w:rPr>
        <w:t xml:space="preserve">. The report should mostly consist of what you will be demonstrating so it should not be a major task to compile. </w:t>
      </w:r>
    </w:p>
    <w:p w:rsidR="00C578ED" w:rsidRDefault="00C578ED" w:rsidP="00F65749">
      <w:pPr>
        <w:spacing w:line="276" w:lineRule="auto"/>
        <w:jc w:val="both"/>
        <w:rPr>
          <w:rFonts w:asciiTheme="minorHAnsi" w:hAnsiTheme="minorHAnsi"/>
          <w:bCs/>
          <w:szCs w:val="24"/>
        </w:rPr>
      </w:pPr>
    </w:p>
    <w:p w:rsidR="001609AB" w:rsidRDefault="00980243" w:rsidP="00F65749">
      <w:pPr>
        <w:pStyle w:val="Heading1"/>
        <w:tabs>
          <w:tab w:val="clear" w:pos="-720"/>
          <w:tab w:val="left" w:pos="720"/>
        </w:tabs>
        <w:suppressAutoHyphens w:val="0"/>
        <w:spacing w:before="0" w:line="276" w:lineRule="auto"/>
        <w:rPr>
          <w:rFonts w:asciiTheme="minorHAnsi" w:hAnsiTheme="minorHAnsi"/>
          <w:sz w:val="32"/>
          <w:szCs w:val="32"/>
        </w:rPr>
      </w:pPr>
      <w:r>
        <w:rPr>
          <w:rFonts w:asciiTheme="minorHAnsi" w:hAnsiTheme="minorHAnsi"/>
          <w:sz w:val="32"/>
          <w:szCs w:val="32"/>
        </w:rPr>
        <w:t>Demonstration</w:t>
      </w:r>
    </w:p>
    <w:p w:rsidR="00CA5DE6" w:rsidRPr="00F65749" w:rsidRDefault="00CA5DE6" w:rsidP="00F65749">
      <w:pPr>
        <w:spacing w:after="120" w:line="276" w:lineRule="auto"/>
        <w:rPr>
          <w:rFonts w:asciiTheme="minorHAnsi" w:hAnsiTheme="minorHAnsi"/>
          <w:sz w:val="23"/>
          <w:szCs w:val="23"/>
        </w:rPr>
      </w:pPr>
      <w:r w:rsidRPr="00F65749">
        <w:rPr>
          <w:rFonts w:asciiTheme="minorHAnsi" w:hAnsiTheme="minorHAnsi"/>
          <w:sz w:val="23"/>
          <w:szCs w:val="23"/>
        </w:rPr>
        <w:t xml:space="preserve">You </w:t>
      </w:r>
      <w:r w:rsidR="005365DA" w:rsidRPr="00F65749">
        <w:rPr>
          <w:rFonts w:asciiTheme="minorHAnsi" w:hAnsiTheme="minorHAnsi"/>
          <w:sz w:val="23"/>
          <w:szCs w:val="23"/>
        </w:rPr>
        <w:t>may</w:t>
      </w:r>
      <w:r w:rsidRPr="00F65749">
        <w:rPr>
          <w:rFonts w:asciiTheme="minorHAnsi" w:hAnsiTheme="minorHAnsi"/>
          <w:sz w:val="23"/>
          <w:szCs w:val="23"/>
        </w:rPr>
        <w:t xml:space="preserve"> be required to </w:t>
      </w:r>
      <w:r w:rsidR="000B2FD8" w:rsidRPr="00F65749">
        <w:rPr>
          <w:rFonts w:asciiTheme="minorHAnsi" w:hAnsiTheme="minorHAnsi"/>
          <w:sz w:val="23"/>
          <w:szCs w:val="23"/>
        </w:rPr>
        <w:t xml:space="preserve">briefly </w:t>
      </w:r>
      <w:r w:rsidRPr="00F65749">
        <w:rPr>
          <w:rFonts w:asciiTheme="minorHAnsi" w:hAnsiTheme="minorHAnsi"/>
          <w:sz w:val="23"/>
          <w:szCs w:val="23"/>
        </w:rPr>
        <w:t xml:space="preserve">demonstrate your system </w:t>
      </w:r>
      <w:r w:rsidR="005365DA" w:rsidRPr="00F65749">
        <w:rPr>
          <w:rFonts w:asciiTheme="minorHAnsi" w:hAnsiTheme="minorHAnsi"/>
          <w:sz w:val="23"/>
          <w:szCs w:val="23"/>
        </w:rPr>
        <w:t>after submitting</w:t>
      </w:r>
      <w:r w:rsidR="006A6D99" w:rsidRPr="00F65749">
        <w:rPr>
          <w:rFonts w:asciiTheme="minorHAnsi" w:hAnsiTheme="minorHAnsi"/>
          <w:sz w:val="23"/>
          <w:szCs w:val="23"/>
        </w:rPr>
        <w:t xml:space="preserve"> of the report.</w:t>
      </w:r>
      <w:r w:rsidR="000E3F76" w:rsidRPr="00F65749">
        <w:rPr>
          <w:rFonts w:asciiTheme="minorHAnsi" w:hAnsiTheme="minorHAnsi"/>
          <w:sz w:val="23"/>
          <w:szCs w:val="23"/>
        </w:rPr>
        <w:t xml:space="preserve"> </w:t>
      </w:r>
      <w:r w:rsidR="003100CD" w:rsidRPr="00F65749">
        <w:rPr>
          <w:rFonts w:asciiTheme="minorHAnsi" w:hAnsiTheme="minorHAnsi"/>
          <w:sz w:val="23"/>
          <w:szCs w:val="23"/>
        </w:rPr>
        <w:t>Be</w:t>
      </w:r>
      <w:r w:rsidR="006A6D99" w:rsidRPr="00F65749">
        <w:rPr>
          <w:rFonts w:asciiTheme="minorHAnsi" w:hAnsiTheme="minorHAnsi"/>
          <w:sz w:val="23"/>
          <w:szCs w:val="23"/>
        </w:rPr>
        <w:t xml:space="preserve"> </w:t>
      </w:r>
      <w:r w:rsidR="003100CD" w:rsidRPr="00F65749">
        <w:rPr>
          <w:rFonts w:asciiTheme="minorHAnsi" w:hAnsiTheme="minorHAnsi"/>
          <w:sz w:val="23"/>
          <w:szCs w:val="23"/>
        </w:rPr>
        <w:t xml:space="preserve">ready to demonstrate </w:t>
      </w:r>
      <w:r w:rsidR="000B2FD8" w:rsidRPr="00F65749">
        <w:rPr>
          <w:rFonts w:asciiTheme="minorHAnsi" w:hAnsiTheme="minorHAnsi"/>
          <w:sz w:val="23"/>
          <w:szCs w:val="23"/>
        </w:rPr>
        <w:t xml:space="preserve">and answer questions on </w:t>
      </w:r>
      <w:r w:rsidR="003100CD" w:rsidRPr="00F65749">
        <w:rPr>
          <w:rFonts w:asciiTheme="minorHAnsi" w:hAnsiTheme="minorHAnsi"/>
          <w:sz w:val="23"/>
          <w:szCs w:val="23"/>
        </w:rPr>
        <w:t xml:space="preserve">your work. </w:t>
      </w:r>
    </w:p>
    <w:p w:rsidR="006A6D99" w:rsidRDefault="006A6D99" w:rsidP="00F65749">
      <w:pPr>
        <w:spacing w:line="276" w:lineRule="auto"/>
        <w:jc w:val="both"/>
        <w:rPr>
          <w:rFonts w:asciiTheme="minorHAnsi" w:hAnsiTheme="minorHAnsi"/>
          <w:bCs/>
          <w:szCs w:val="24"/>
        </w:rPr>
      </w:pPr>
    </w:p>
    <w:p w:rsidR="00B94E4E" w:rsidRPr="00F65749" w:rsidRDefault="00FA065C" w:rsidP="00F65749">
      <w:pPr>
        <w:spacing w:line="276" w:lineRule="auto"/>
        <w:rPr>
          <w:rFonts w:ascii="Calibri" w:hAnsi="Calibri"/>
          <w:b/>
          <w:sz w:val="32"/>
          <w:szCs w:val="36"/>
        </w:rPr>
      </w:pPr>
      <w:r w:rsidRPr="00F60016">
        <w:rPr>
          <w:rFonts w:ascii="Calibri" w:hAnsi="Calibri"/>
          <w:b/>
          <w:sz w:val="32"/>
          <w:szCs w:val="36"/>
        </w:rPr>
        <w:t>Self-Assessment:</w:t>
      </w:r>
    </w:p>
    <w:p w:rsidR="00B94E4E" w:rsidRPr="00F65749" w:rsidRDefault="00FA065C" w:rsidP="00F65749">
      <w:pPr>
        <w:spacing w:line="276" w:lineRule="auto"/>
        <w:jc w:val="both"/>
        <w:rPr>
          <w:rFonts w:asciiTheme="minorHAnsi" w:hAnsiTheme="minorHAnsi"/>
          <w:bCs/>
          <w:sz w:val="23"/>
          <w:szCs w:val="23"/>
        </w:rPr>
      </w:pPr>
      <w:r w:rsidRPr="00F65749">
        <w:rPr>
          <w:rFonts w:ascii="Calibri" w:hAnsi="Calibri"/>
          <w:sz w:val="23"/>
          <w:szCs w:val="23"/>
        </w:rPr>
        <w:t xml:space="preserve">You will find a self-assessment sheet attached to this coursework. You are to complete this sheet and submit it with your coursework. The grade that you award yourself is </w:t>
      </w:r>
      <w:r w:rsidRPr="00F65749">
        <w:rPr>
          <w:rFonts w:ascii="Calibri" w:hAnsi="Calibri"/>
          <w:b/>
          <w:sz w:val="23"/>
          <w:szCs w:val="23"/>
        </w:rPr>
        <w:t>NOT</w:t>
      </w:r>
      <w:r w:rsidRPr="00F65749">
        <w:rPr>
          <w:rFonts w:ascii="Calibri" w:hAnsi="Calibri"/>
          <w:sz w:val="23"/>
          <w:szCs w:val="23"/>
        </w:rPr>
        <w:t xml:space="preserve"> the final grade </w:t>
      </w:r>
      <w:r w:rsidR="00365F67" w:rsidRPr="00F65749">
        <w:rPr>
          <w:rFonts w:ascii="Calibri" w:hAnsi="Calibri"/>
          <w:sz w:val="23"/>
          <w:szCs w:val="23"/>
        </w:rPr>
        <w:t xml:space="preserve">that </w:t>
      </w:r>
      <w:r w:rsidRPr="00F65749">
        <w:rPr>
          <w:rFonts w:ascii="Calibri" w:hAnsi="Calibri"/>
          <w:sz w:val="23"/>
          <w:szCs w:val="23"/>
        </w:rPr>
        <w:t>you will be awarded. Your coursework will still be graded by an aca</w:t>
      </w:r>
      <w:r w:rsidR="003300ED" w:rsidRPr="00F65749">
        <w:rPr>
          <w:rFonts w:ascii="Calibri" w:hAnsi="Calibri"/>
          <w:sz w:val="23"/>
          <w:szCs w:val="23"/>
        </w:rPr>
        <w:t xml:space="preserve">demic member of </w:t>
      </w:r>
      <w:r w:rsidR="003300ED" w:rsidRPr="00F65749">
        <w:rPr>
          <w:rFonts w:ascii="Calibri" w:hAnsi="Calibri"/>
          <w:sz w:val="23"/>
          <w:szCs w:val="23"/>
        </w:rPr>
        <w:lastRenderedPageBreak/>
        <w:t>staff. There are 5 marks allocated for accurate self-assessment. T</w:t>
      </w:r>
      <w:r w:rsidR="00365F67" w:rsidRPr="00F65749">
        <w:rPr>
          <w:rFonts w:ascii="Calibri" w:hAnsi="Calibri"/>
          <w:sz w:val="23"/>
          <w:szCs w:val="23"/>
        </w:rPr>
        <w:t xml:space="preserve">hese marks are available for </w:t>
      </w:r>
      <w:r w:rsidR="003300ED" w:rsidRPr="00F65749">
        <w:rPr>
          <w:rFonts w:ascii="Calibri" w:hAnsi="Calibri"/>
          <w:sz w:val="23"/>
          <w:szCs w:val="23"/>
        </w:rPr>
        <w:t>accurately</w:t>
      </w:r>
      <w:r w:rsidR="00365F67" w:rsidRPr="00F65749">
        <w:rPr>
          <w:rFonts w:ascii="Calibri" w:hAnsi="Calibri"/>
          <w:sz w:val="23"/>
          <w:szCs w:val="23"/>
        </w:rPr>
        <w:t xml:space="preserve"> assessing how well you </w:t>
      </w:r>
      <w:r w:rsidR="003300ED" w:rsidRPr="00F65749">
        <w:rPr>
          <w:rFonts w:ascii="Calibri" w:hAnsi="Calibri"/>
          <w:sz w:val="23"/>
          <w:szCs w:val="23"/>
        </w:rPr>
        <w:t xml:space="preserve">completed the coursework, so be </w:t>
      </w:r>
      <w:r w:rsidR="00571B22" w:rsidRPr="00F65749">
        <w:rPr>
          <w:rFonts w:ascii="Calibri" w:hAnsi="Calibri"/>
          <w:sz w:val="23"/>
          <w:szCs w:val="23"/>
        </w:rPr>
        <w:t xml:space="preserve">as objective as possible </w:t>
      </w:r>
      <w:r w:rsidR="003300ED" w:rsidRPr="00F65749">
        <w:rPr>
          <w:rFonts w:ascii="Calibri" w:hAnsi="Calibri"/>
          <w:sz w:val="23"/>
          <w:szCs w:val="23"/>
        </w:rPr>
        <w:t xml:space="preserve">when completing the form. </w:t>
      </w:r>
    </w:p>
    <w:p w:rsidR="00F8350F" w:rsidRDefault="00F8350F" w:rsidP="00756B44">
      <w:pPr>
        <w:spacing w:line="276" w:lineRule="auto"/>
        <w:ind w:left="720"/>
        <w:jc w:val="both"/>
        <w:rPr>
          <w:rFonts w:asciiTheme="minorHAnsi" w:hAnsiTheme="minorHAnsi"/>
          <w:bCs/>
          <w:szCs w:val="24"/>
        </w:rPr>
      </w:pPr>
    </w:p>
    <w:p w:rsidR="00F8350F" w:rsidRDefault="00F8350F" w:rsidP="00756B44">
      <w:pPr>
        <w:spacing w:line="276" w:lineRule="auto"/>
        <w:ind w:left="720"/>
        <w:jc w:val="both"/>
        <w:rPr>
          <w:rFonts w:asciiTheme="minorHAnsi" w:hAnsiTheme="minorHAnsi"/>
          <w:bCs/>
          <w:szCs w:val="24"/>
        </w:rPr>
      </w:pPr>
    </w:p>
    <w:p w:rsidR="00DB5C3C" w:rsidRPr="00D6647F" w:rsidRDefault="00161E53" w:rsidP="00DB5C3C">
      <w:pPr>
        <w:ind w:left="720" w:hanging="720"/>
        <w:jc w:val="center"/>
        <w:rPr>
          <w:rFonts w:ascii="Calibri" w:hAnsi="Calibri"/>
          <w:b/>
          <w:sz w:val="40"/>
          <w:szCs w:val="40"/>
        </w:rPr>
      </w:pPr>
      <w:r>
        <w:rPr>
          <w:rFonts w:ascii="Calibri" w:hAnsi="Calibri"/>
          <w:b/>
          <w:sz w:val="40"/>
          <w:szCs w:val="40"/>
        </w:rPr>
        <w:t xml:space="preserve">Self-Assessment Sheet </w:t>
      </w:r>
    </w:p>
    <w:p w:rsidR="00DB5C3C" w:rsidRDefault="00DB5C3C" w:rsidP="00DB5C3C">
      <w:pPr>
        <w:ind w:left="720" w:hanging="720"/>
        <w:jc w:val="center"/>
        <w:rPr>
          <w:rFonts w:ascii="Calibri" w:hAnsi="Calibri"/>
          <w:b/>
        </w:rPr>
      </w:pPr>
      <w:r>
        <w:rPr>
          <w:rFonts w:ascii="Calibri" w:hAnsi="Calibri"/>
          <w:b/>
        </w:rPr>
        <w:t>(Place a tick in the box that you deem to be most indicative of the quality of the work)</w:t>
      </w:r>
    </w:p>
    <w:p w:rsidR="00DB5C3C" w:rsidRDefault="00DB5C3C" w:rsidP="00DB5C3C">
      <w:pPr>
        <w:ind w:left="720" w:hanging="720"/>
        <w:rPr>
          <w:rFonts w:ascii="Calibri" w:hAnsi="Calibri"/>
          <w:b/>
        </w:rPr>
      </w:pPr>
    </w:p>
    <w:p w:rsidR="00DB5C3C" w:rsidRDefault="00DB5C3C" w:rsidP="00DB5C3C">
      <w:pPr>
        <w:ind w:left="720" w:hanging="720"/>
        <w:rPr>
          <w:rFonts w:ascii="Calibri" w:hAnsi="Calibri"/>
          <w:b/>
        </w:rPr>
      </w:pPr>
    </w:p>
    <w:tbl>
      <w:tblPr>
        <w:tblStyle w:val="TableGrid"/>
        <w:tblW w:w="8685" w:type="dxa"/>
        <w:tblInd w:w="720" w:type="dxa"/>
        <w:tblLook w:val="04A0" w:firstRow="1" w:lastRow="0" w:firstColumn="1" w:lastColumn="0" w:noHBand="0" w:noVBand="1"/>
      </w:tblPr>
      <w:tblGrid>
        <w:gridCol w:w="1831"/>
        <w:gridCol w:w="956"/>
        <w:gridCol w:w="1056"/>
        <w:gridCol w:w="928"/>
        <w:gridCol w:w="907"/>
        <w:gridCol w:w="945"/>
        <w:gridCol w:w="946"/>
        <w:gridCol w:w="1116"/>
      </w:tblGrid>
      <w:tr w:rsidR="00DB5C3C" w:rsidTr="005E464A">
        <w:trPr>
          <w:trHeight w:val="895"/>
        </w:trPr>
        <w:tc>
          <w:tcPr>
            <w:tcW w:w="1831" w:type="dxa"/>
          </w:tcPr>
          <w:p w:rsidR="00DB5C3C" w:rsidRDefault="00DB5C3C" w:rsidP="005E464A">
            <w:pPr>
              <w:rPr>
                <w:rFonts w:ascii="Calibri" w:hAnsi="Calibri"/>
                <w:b/>
              </w:rPr>
            </w:pPr>
          </w:p>
        </w:tc>
        <w:tc>
          <w:tcPr>
            <w:tcW w:w="956" w:type="dxa"/>
          </w:tcPr>
          <w:p w:rsidR="00DB5C3C" w:rsidRDefault="00DB5C3C" w:rsidP="005E464A">
            <w:pPr>
              <w:rPr>
                <w:rFonts w:ascii="Calibri" w:hAnsi="Calibri"/>
                <w:b/>
              </w:rPr>
            </w:pPr>
            <w:r>
              <w:rPr>
                <w:rFonts w:ascii="Calibri" w:hAnsi="Calibri"/>
                <w:b/>
              </w:rPr>
              <w:t>%</w:t>
            </w:r>
          </w:p>
        </w:tc>
        <w:tc>
          <w:tcPr>
            <w:tcW w:w="1056" w:type="dxa"/>
          </w:tcPr>
          <w:p w:rsidR="00DB5C3C" w:rsidRDefault="00DB5C3C" w:rsidP="005E464A">
            <w:pPr>
              <w:rPr>
                <w:rFonts w:ascii="Calibri" w:hAnsi="Calibri"/>
                <w:b/>
              </w:rPr>
            </w:pPr>
            <w:r>
              <w:rPr>
                <w:rFonts w:ascii="Calibri" w:hAnsi="Calibri"/>
                <w:b/>
              </w:rPr>
              <w:t xml:space="preserve">No </w:t>
            </w:r>
          </w:p>
          <w:p w:rsidR="00DB5C3C" w:rsidRDefault="00DB5C3C" w:rsidP="005E464A">
            <w:pPr>
              <w:rPr>
                <w:rFonts w:ascii="Calibri" w:hAnsi="Calibri"/>
                <w:b/>
              </w:rPr>
            </w:pPr>
            <w:r>
              <w:rPr>
                <w:rFonts w:ascii="Calibri" w:hAnsi="Calibri"/>
                <w:b/>
              </w:rPr>
              <w:t>Attempt to Very Poor</w:t>
            </w:r>
          </w:p>
        </w:tc>
        <w:tc>
          <w:tcPr>
            <w:tcW w:w="928" w:type="dxa"/>
          </w:tcPr>
          <w:p w:rsidR="00DB5C3C" w:rsidRDefault="00DB5C3C" w:rsidP="005E464A">
            <w:pPr>
              <w:rPr>
                <w:rFonts w:ascii="Calibri" w:hAnsi="Calibri"/>
                <w:b/>
              </w:rPr>
            </w:pPr>
            <w:r>
              <w:rPr>
                <w:rFonts w:ascii="Calibri" w:hAnsi="Calibri"/>
                <w:b/>
              </w:rPr>
              <w:t>Poor</w:t>
            </w:r>
          </w:p>
        </w:tc>
        <w:tc>
          <w:tcPr>
            <w:tcW w:w="907" w:type="dxa"/>
          </w:tcPr>
          <w:p w:rsidR="00DB5C3C" w:rsidRDefault="00DB5C3C" w:rsidP="005E464A">
            <w:pPr>
              <w:rPr>
                <w:rFonts w:ascii="Calibri" w:hAnsi="Calibri"/>
                <w:b/>
              </w:rPr>
            </w:pPr>
            <w:r>
              <w:rPr>
                <w:rFonts w:ascii="Calibri" w:hAnsi="Calibri"/>
                <w:b/>
              </w:rPr>
              <w:t>Fair</w:t>
            </w:r>
          </w:p>
        </w:tc>
        <w:tc>
          <w:tcPr>
            <w:tcW w:w="945" w:type="dxa"/>
          </w:tcPr>
          <w:p w:rsidR="00DB5C3C" w:rsidRDefault="00DB5C3C" w:rsidP="005E464A">
            <w:pPr>
              <w:rPr>
                <w:rFonts w:ascii="Calibri" w:hAnsi="Calibri"/>
                <w:b/>
              </w:rPr>
            </w:pPr>
            <w:r>
              <w:rPr>
                <w:rFonts w:ascii="Calibri" w:hAnsi="Calibri"/>
                <w:b/>
              </w:rPr>
              <w:t>Good</w:t>
            </w:r>
          </w:p>
        </w:tc>
        <w:tc>
          <w:tcPr>
            <w:tcW w:w="946" w:type="dxa"/>
          </w:tcPr>
          <w:p w:rsidR="00DB5C3C" w:rsidRDefault="00DB5C3C" w:rsidP="005E464A">
            <w:pPr>
              <w:rPr>
                <w:rFonts w:ascii="Calibri" w:hAnsi="Calibri"/>
                <w:b/>
              </w:rPr>
            </w:pPr>
            <w:r>
              <w:rPr>
                <w:rFonts w:ascii="Calibri" w:hAnsi="Calibri"/>
                <w:b/>
              </w:rPr>
              <w:t>Very Good</w:t>
            </w:r>
          </w:p>
        </w:tc>
        <w:tc>
          <w:tcPr>
            <w:tcW w:w="1116" w:type="dxa"/>
          </w:tcPr>
          <w:p w:rsidR="00DB5C3C" w:rsidRDefault="00DB5C3C" w:rsidP="005E464A">
            <w:pPr>
              <w:rPr>
                <w:rFonts w:ascii="Calibri" w:hAnsi="Calibri"/>
                <w:b/>
              </w:rPr>
            </w:pPr>
            <w:r>
              <w:rPr>
                <w:rFonts w:ascii="Calibri" w:hAnsi="Calibri"/>
                <w:b/>
              </w:rPr>
              <w:t>Excellent</w:t>
            </w:r>
          </w:p>
        </w:tc>
      </w:tr>
      <w:tr w:rsidR="00DB5C3C" w:rsidTr="005E464A">
        <w:trPr>
          <w:trHeight w:val="895"/>
        </w:trPr>
        <w:tc>
          <w:tcPr>
            <w:tcW w:w="1831" w:type="dxa"/>
          </w:tcPr>
          <w:p w:rsidR="00DB5C3C" w:rsidRDefault="00DB5C3C" w:rsidP="005E464A">
            <w:pPr>
              <w:rPr>
                <w:rFonts w:ascii="Calibri" w:hAnsi="Calibri"/>
                <w:b/>
              </w:rPr>
            </w:pPr>
            <w:r>
              <w:rPr>
                <w:rFonts w:ascii="Calibri" w:hAnsi="Calibri"/>
                <w:b/>
              </w:rPr>
              <w:t>Conceptual Database Design (EER)</w:t>
            </w:r>
          </w:p>
        </w:tc>
        <w:tc>
          <w:tcPr>
            <w:tcW w:w="956" w:type="dxa"/>
          </w:tcPr>
          <w:p w:rsidR="00DB5C3C" w:rsidRDefault="00DB5C3C" w:rsidP="005E464A">
            <w:pPr>
              <w:rPr>
                <w:rFonts w:ascii="Calibri" w:hAnsi="Calibri"/>
                <w:b/>
              </w:rPr>
            </w:pPr>
            <w:r>
              <w:rPr>
                <w:rFonts w:ascii="Calibri" w:hAnsi="Calibri"/>
                <w:b/>
              </w:rPr>
              <w:t>20</w:t>
            </w:r>
          </w:p>
        </w:tc>
        <w:tc>
          <w:tcPr>
            <w:tcW w:w="1056" w:type="dxa"/>
          </w:tcPr>
          <w:p w:rsidR="00DB5C3C" w:rsidRDefault="00DB5C3C" w:rsidP="005E464A">
            <w:pPr>
              <w:rPr>
                <w:rFonts w:ascii="Calibri" w:hAnsi="Calibri"/>
                <w:b/>
              </w:rPr>
            </w:pPr>
          </w:p>
        </w:tc>
        <w:tc>
          <w:tcPr>
            <w:tcW w:w="928" w:type="dxa"/>
          </w:tcPr>
          <w:p w:rsidR="00DB5C3C" w:rsidRDefault="00DB5C3C" w:rsidP="005E464A">
            <w:pPr>
              <w:rPr>
                <w:rFonts w:ascii="Calibri" w:hAnsi="Calibri"/>
                <w:b/>
              </w:rPr>
            </w:pPr>
          </w:p>
        </w:tc>
        <w:tc>
          <w:tcPr>
            <w:tcW w:w="907" w:type="dxa"/>
          </w:tcPr>
          <w:p w:rsidR="00DB5C3C" w:rsidRDefault="00DB5C3C" w:rsidP="005E464A">
            <w:pPr>
              <w:rPr>
                <w:rFonts w:ascii="Calibri" w:hAnsi="Calibri"/>
                <w:b/>
              </w:rPr>
            </w:pPr>
          </w:p>
        </w:tc>
        <w:tc>
          <w:tcPr>
            <w:tcW w:w="945" w:type="dxa"/>
          </w:tcPr>
          <w:p w:rsidR="00DB5C3C" w:rsidRDefault="00DB5C3C" w:rsidP="005E464A">
            <w:pPr>
              <w:rPr>
                <w:rFonts w:ascii="Calibri" w:hAnsi="Calibri"/>
                <w:b/>
              </w:rPr>
            </w:pPr>
          </w:p>
        </w:tc>
        <w:tc>
          <w:tcPr>
            <w:tcW w:w="946" w:type="dxa"/>
          </w:tcPr>
          <w:p w:rsidR="00DB5C3C" w:rsidRDefault="00DB5C3C" w:rsidP="005E464A">
            <w:pPr>
              <w:rPr>
                <w:rFonts w:ascii="Calibri" w:hAnsi="Calibri"/>
                <w:b/>
              </w:rPr>
            </w:pPr>
          </w:p>
        </w:tc>
        <w:tc>
          <w:tcPr>
            <w:tcW w:w="1116" w:type="dxa"/>
          </w:tcPr>
          <w:p w:rsidR="00DB5C3C" w:rsidRDefault="00DB5C3C" w:rsidP="005E464A">
            <w:pPr>
              <w:rPr>
                <w:rFonts w:ascii="Calibri" w:hAnsi="Calibri"/>
                <w:b/>
              </w:rPr>
            </w:pPr>
          </w:p>
        </w:tc>
      </w:tr>
      <w:tr w:rsidR="00DB5C3C" w:rsidTr="005E464A">
        <w:trPr>
          <w:trHeight w:val="895"/>
        </w:trPr>
        <w:tc>
          <w:tcPr>
            <w:tcW w:w="1831" w:type="dxa"/>
          </w:tcPr>
          <w:p w:rsidR="00DB5C3C" w:rsidRDefault="00DB5C3C" w:rsidP="005E464A">
            <w:pPr>
              <w:rPr>
                <w:rFonts w:ascii="Calibri" w:hAnsi="Calibri"/>
                <w:b/>
              </w:rPr>
            </w:pPr>
            <w:r>
              <w:rPr>
                <w:rFonts w:ascii="Calibri" w:hAnsi="Calibri"/>
                <w:b/>
              </w:rPr>
              <w:t>Relational schema</w:t>
            </w:r>
          </w:p>
        </w:tc>
        <w:tc>
          <w:tcPr>
            <w:tcW w:w="956" w:type="dxa"/>
          </w:tcPr>
          <w:p w:rsidR="00DB5C3C" w:rsidRDefault="00DB5C3C" w:rsidP="005E464A">
            <w:pPr>
              <w:rPr>
                <w:rFonts w:ascii="Calibri" w:hAnsi="Calibri"/>
                <w:b/>
              </w:rPr>
            </w:pPr>
            <w:r>
              <w:rPr>
                <w:rFonts w:ascii="Calibri" w:hAnsi="Calibri"/>
                <w:b/>
              </w:rPr>
              <w:t>10</w:t>
            </w:r>
          </w:p>
        </w:tc>
        <w:tc>
          <w:tcPr>
            <w:tcW w:w="1056" w:type="dxa"/>
          </w:tcPr>
          <w:p w:rsidR="00DB5C3C" w:rsidRDefault="00DB5C3C" w:rsidP="005E464A">
            <w:pPr>
              <w:rPr>
                <w:rFonts w:ascii="Calibri" w:hAnsi="Calibri"/>
                <w:b/>
              </w:rPr>
            </w:pPr>
          </w:p>
        </w:tc>
        <w:tc>
          <w:tcPr>
            <w:tcW w:w="928" w:type="dxa"/>
          </w:tcPr>
          <w:p w:rsidR="00DB5C3C" w:rsidRDefault="00DB5C3C" w:rsidP="005E464A">
            <w:pPr>
              <w:rPr>
                <w:rFonts w:ascii="Calibri" w:hAnsi="Calibri"/>
                <w:b/>
              </w:rPr>
            </w:pPr>
          </w:p>
        </w:tc>
        <w:tc>
          <w:tcPr>
            <w:tcW w:w="907" w:type="dxa"/>
          </w:tcPr>
          <w:p w:rsidR="00DB5C3C" w:rsidRDefault="00DB5C3C" w:rsidP="005E464A">
            <w:pPr>
              <w:rPr>
                <w:rFonts w:ascii="Calibri" w:hAnsi="Calibri"/>
                <w:b/>
              </w:rPr>
            </w:pPr>
          </w:p>
        </w:tc>
        <w:tc>
          <w:tcPr>
            <w:tcW w:w="945" w:type="dxa"/>
          </w:tcPr>
          <w:p w:rsidR="00DB5C3C" w:rsidRDefault="00DB5C3C" w:rsidP="005E464A">
            <w:pPr>
              <w:rPr>
                <w:rFonts w:ascii="Calibri" w:hAnsi="Calibri"/>
                <w:b/>
              </w:rPr>
            </w:pPr>
          </w:p>
        </w:tc>
        <w:tc>
          <w:tcPr>
            <w:tcW w:w="946" w:type="dxa"/>
          </w:tcPr>
          <w:p w:rsidR="00DB5C3C" w:rsidRDefault="00DB5C3C" w:rsidP="005E464A">
            <w:pPr>
              <w:rPr>
                <w:rFonts w:ascii="Calibri" w:hAnsi="Calibri"/>
                <w:b/>
              </w:rPr>
            </w:pPr>
          </w:p>
        </w:tc>
        <w:tc>
          <w:tcPr>
            <w:tcW w:w="1116" w:type="dxa"/>
          </w:tcPr>
          <w:p w:rsidR="00DB5C3C" w:rsidRDefault="00DB5C3C" w:rsidP="005E464A">
            <w:pPr>
              <w:rPr>
                <w:rFonts w:ascii="Calibri" w:hAnsi="Calibri"/>
                <w:b/>
              </w:rPr>
            </w:pPr>
          </w:p>
        </w:tc>
      </w:tr>
      <w:tr w:rsidR="00DB5C3C" w:rsidTr="005E464A">
        <w:trPr>
          <w:trHeight w:val="895"/>
        </w:trPr>
        <w:tc>
          <w:tcPr>
            <w:tcW w:w="1831" w:type="dxa"/>
          </w:tcPr>
          <w:p w:rsidR="00DB5C3C" w:rsidRDefault="00DB5C3C" w:rsidP="005E464A">
            <w:pPr>
              <w:rPr>
                <w:rFonts w:ascii="Calibri" w:hAnsi="Calibri"/>
                <w:b/>
              </w:rPr>
            </w:pPr>
            <w:r>
              <w:rPr>
                <w:rFonts w:ascii="Calibri" w:hAnsi="Calibri"/>
                <w:b/>
              </w:rPr>
              <w:t xml:space="preserve">Database Implementation </w:t>
            </w:r>
          </w:p>
        </w:tc>
        <w:tc>
          <w:tcPr>
            <w:tcW w:w="956" w:type="dxa"/>
          </w:tcPr>
          <w:p w:rsidR="00DB5C3C" w:rsidRDefault="00DB5C3C" w:rsidP="005E464A">
            <w:pPr>
              <w:rPr>
                <w:rFonts w:ascii="Calibri" w:hAnsi="Calibri"/>
                <w:b/>
              </w:rPr>
            </w:pPr>
            <w:r>
              <w:rPr>
                <w:rFonts w:ascii="Calibri" w:hAnsi="Calibri"/>
                <w:b/>
              </w:rPr>
              <w:t>20</w:t>
            </w:r>
          </w:p>
        </w:tc>
        <w:tc>
          <w:tcPr>
            <w:tcW w:w="1056" w:type="dxa"/>
          </w:tcPr>
          <w:p w:rsidR="00DB5C3C" w:rsidRDefault="00DB5C3C" w:rsidP="005E464A">
            <w:pPr>
              <w:rPr>
                <w:rFonts w:ascii="Calibri" w:hAnsi="Calibri"/>
                <w:b/>
              </w:rPr>
            </w:pPr>
          </w:p>
        </w:tc>
        <w:tc>
          <w:tcPr>
            <w:tcW w:w="928" w:type="dxa"/>
          </w:tcPr>
          <w:p w:rsidR="00DB5C3C" w:rsidRDefault="00DB5C3C" w:rsidP="005E464A">
            <w:pPr>
              <w:rPr>
                <w:rFonts w:ascii="Calibri" w:hAnsi="Calibri"/>
                <w:b/>
              </w:rPr>
            </w:pPr>
          </w:p>
        </w:tc>
        <w:tc>
          <w:tcPr>
            <w:tcW w:w="907" w:type="dxa"/>
          </w:tcPr>
          <w:p w:rsidR="00DB5C3C" w:rsidRDefault="00DB5C3C" w:rsidP="005E464A">
            <w:pPr>
              <w:rPr>
                <w:rFonts w:ascii="Calibri" w:hAnsi="Calibri"/>
                <w:b/>
              </w:rPr>
            </w:pPr>
          </w:p>
        </w:tc>
        <w:tc>
          <w:tcPr>
            <w:tcW w:w="945" w:type="dxa"/>
          </w:tcPr>
          <w:p w:rsidR="00DB5C3C" w:rsidRDefault="00DB5C3C" w:rsidP="005E464A">
            <w:pPr>
              <w:rPr>
                <w:rFonts w:ascii="Calibri" w:hAnsi="Calibri"/>
                <w:b/>
              </w:rPr>
            </w:pPr>
          </w:p>
        </w:tc>
        <w:tc>
          <w:tcPr>
            <w:tcW w:w="946" w:type="dxa"/>
          </w:tcPr>
          <w:p w:rsidR="00DB5C3C" w:rsidRDefault="00DB5C3C" w:rsidP="005E464A">
            <w:pPr>
              <w:rPr>
                <w:rFonts w:ascii="Calibri" w:hAnsi="Calibri"/>
                <w:b/>
              </w:rPr>
            </w:pPr>
          </w:p>
        </w:tc>
        <w:tc>
          <w:tcPr>
            <w:tcW w:w="1116" w:type="dxa"/>
          </w:tcPr>
          <w:p w:rsidR="00DB5C3C" w:rsidRDefault="00DB5C3C" w:rsidP="005E464A">
            <w:pPr>
              <w:rPr>
                <w:rFonts w:ascii="Calibri" w:hAnsi="Calibri"/>
                <w:b/>
              </w:rPr>
            </w:pPr>
          </w:p>
        </w:tc>
      </w:tr>
      <w:tr w:rsidR="00DB5C3C" w:rsidTr="005E464A">
        <w:trPr>
          <w:trHeight w:val="942"/>
        </w:trPr>
        <w:tc>
          <w:tcPr>
            <w:tcW w:w="1831" w:type="dxa"/>
          </w:tcPr>
          <w:p w:rsidR="00DB5C3C" w:rsidRDefault="00DB5C3C" w:rsidP="005E464A">
            <w:pPr>
              <w:rPr>
                <w:rFonts w:ascii="Calibri" w:hAnsi="Calibri"/>
                <w:b/>
              </w:rPr>
            </w:pPr>
            <w:r>
              <w:rPr>
                <w:rFonts w:ascii="Calibri" w:hAnsi="Calibri"/>
                <w:b/>
              </w:rPr>
              <w:t xml:space="preserve">Views and Queries </w:t>
            </w:r>
          </w:p>
        </w:tc>
        <w:tc>
          <w:tcPr>
            <w:tcW w:w="956" w:type="dxa"/>
          </w:tcPr>
          <w:p w:rsidR="00DB5C3C" w:rsidRDefault="00DB5C3C" w:rsidP="005E464A">
            <w:pPr>
              <w:rPr>
                <w:rFonts w:ascii="Calibri" w:hAnsi="Calibri"/>
                <w:b/>
              </w:rPr>
            </w:pPr>
            <w:r>
              <w:rPr>
                <w:rFonts w:ascii="Calibri" w:hAnsi="Calibri"/>
                <w:b/>
              </w:rPr>
              <w:t>20</w:t>
            </w:r>
          </w:p>
        </w:tc>
        <w:tc>
          <w:tcPr>
            <w:tcW w:w="1056" w:type="dxa"/>
          </w:tcPr>
          <w:p w:rsidR="00DB5C3C" w:rsidRDefault="00DB5C3C" w:rsidP="005E464A">
            <w:pPr>
              <w:rPr>
                <w:rFonts w:ascii="Calibri" w:hAnsi="Calibri"/>
                <w:b/>
              </w:rPr>
            </w:pPr>
          </w:p>
        </w:tc>
        <w:tc>
          <w:tcPr>
            <w:tcW w:w="928" w:type="dxa"/>
          </w:tcPr>
          <w:p w:rsidR="00DB5C3C" w:rsidRDefault="00DB5C3C" w:rsidP="005E464A">
            <w:pPr>
              <w:rPr>
                <w:rFonts w:ascii="Calibri" w:hAnsi="Calibri"/>
                <w:b/>
              </w:rPr>
            </w:pPr>
          </w:p>
        </w:tc>
        <w:tc>
          <w:tcPr>
            <w:tcW w:w="907" w:type="dxa"/>
          </w:tcPr>
          <w:p w:rsidR="00DB5C3C" w:rsidRDefault="00DB5C3C" w:rsidP="005E464A">
            <w:pPr>
              <w:rPr>
                <w:rFonts w:ascii="Calibri" w:hAnsi="Calibri"/>
                <w:b/>
              </w:rPr>
            </w:pPr>
          </w:p>
        </w:tc>
        <w:tc>
          <w:tcPr>
            <w:tcW w:w="945" w:type="dxa"/>
          </w:tcPr>
          <w:p w:rsidR="00DB5C3C" w:rsidRDefault="00DB5C3C" w:rsidP="005E464A">
            <w:pPr>
              <w:rPr>
                <w:rFonts w:ascii="Calibri" w:hAnsi="Calibri"/>
                <w:b/>
              </w:rPr>
            </w:pPr>
          </w:p>
        </w:tc>
        <w:tc>
          <w:tcPr>
            <w:tcW w:w="946" w:type="dxa"/>
          </w:tcPr>
          <w:p w:rsidR="00DB5C3C" w:rsidRDefault="00DB5C3C" w:rsidP="005E464A">
            <w:pPr>
              <w:rPr>
                <w:rFonts w:ascii="Calibri" w:hAnsi="Calibri"/>
                <w:b/>
              </w:rPr>
            </w:pPr>
          </w:p>
        </w:tc>
        <w:tc>
          <w:tcPr>
            <w:tcW w:w="1116" w:type="dxa"/>
          </w:tcPr>
          <w:p w:rsidR="00DB5C3C" w:rsidRDefault="00DB5C3C" w:rsidP="005E464A">
            <w:pPr>
              <w:rPr>
                <w:rFonts w:ascii="Calibri" w:hAnsi="Calibri"/>
                <w:b/>
              </w:rPr>
            </w:pPr>
          </w:p>
        </w:tc>
      </w:tr>
      <w:tr w:rsidR="00DB5C3C" w:rsidTr="005E464A">
        <w:trPr>
          <w:trHeight w:val="895"/>
        </w:trPr>
        <w:tc>
          <w:tcPr>
            <w:tcW w:w="1831" w:type="dxa"/>
          </w:tcPr>
          <w:p w:rsidR="00DB5C3C" w:rsidRDefault="00DB5C3C" w:rsidP="005E464A">
            <w:pPr>
              <w:rPr>
                <w:rFonts w:ascii="Calibri" w:hAnsi="Calibri"/>
                <w:b/>
              </w:rPr>
            </w:pPr>
            <w:r>
              <w:rPr>
                <w:rFonts w:ascii="Calibri" w:hAnsi="Calibri"/>
                <w:b/>
              </w:rPr>
              <w:t xml:space="preserve">Report </w:t>
            </w:r>
          </w:p>
        </w:tc>
        <w:tc>
          <w:tcPr>
            <w:tcW w:w="956" w:type="dxa"/>
          </w:tcPr>
          <w:p w:rsidR="00DB5C3C" w:rsidRDefault="00DB5C3C" w:rsidP="005E464A">
            <w:pPr>
              <w:rPr>
                <w:rFonts w:ascii="Calibri" w:hAnsi="Calibri"/>
                <w:b/>
              </w:rPr>
            </w:pPr>
            <w:r>
              <w:rPr>
                <w:rFonts w:ascii="Calibri" w:hAnsi="Calibri"/>
                <w:b/>
              </w:rPr>
              <w:t>15</w:t>
            </w:r>
          </w:p>
        </w:tc>
        <w:tc>
          <w:tcPr>
            <w:tcW w:w="1056" w:type="dxa"/>
          </w:tcPr>
          <w:p w:rsidR="00DB5C3C" w:rsidRDefault="00DB5C3C" w:rsidP="005E464A">
            <w:pPr>
              <w:rPr>
                <w:rFonts w:ascii="Calibri" w:hAnsi="Calibri"/>
                <w:b/>
              </w:rPr>
            </w:pPr>
          </w:p>
        </w:tc>
        <w:tc>
          <w:tcPr>
            <w:tcW w:w="928" w:type="dxa"/>
          </w:tcPr>
          <w:p w:rsidR="00DB5C3C" w:rsidRDefault="00DB5C3C" w:rsidP="005E464A">
            <w:pPr>
              <w:rPr>
                <w:rFonts w:ascii="Calibri" w:hAnsi="Calibri"/>
                <w:b/>
              </w:rPr>
            </w:pPr>
          </w:p>
        </w:tc>
        <w:tc>
          <w:tcPr>
            <w:tcW w:w="907" w:type="dxa"/>
          </w:tcPr>
          <w:p w:rsidR="00DB5C3C" w:rsidRDefault="00DB5C3C" w:rsidP="005E464A">
            <w:pPr>
              <w:rPr>
                <w:rFonts w:ascii="Calibri" w:hAnsi="Calibri"/>
                <w:b/>
              </w:rPr>
            </w:pPr>
          </w:p>
        </w:tc>
        <w:tc>
          <w:tcPr>
            <w:tcW w:w="945" w:type="dxa"/>
          </w:tcPr>
          <w:p w:rsidR="00DB5C3C" w:rsidRDefault="00DB5C3C" w:rsidP="005E464A">
            <w:pPr>
              <w:rPr>
                <w:rFonts w:ascii="Calibri" w:hAnsi="Calibri"/>
                <w:b/>
              </w:rPr>
            </w:pPr>
          </w:p>
        </w:tc>
        <w:tc>
          <w:tcPr>
            <w:tcW w:w="946" w:type="dxa"/>
          </w:tcPr>
          <w:p w:rsidR="00DB5C3C" w:rsidRDefault="00DB5C3C" w:rsidP="005E464A">
            <w:pPr>
              <w:rPr>
                <w:rFonts w:ascii="Calibri" w:hAnsi="Calibri"/>
                <w:b/>
              </w:rPr>
            </w:pPr>
          </w:p>
        </w:tc>
        <w:tc>
          <w:tcPr>
            <w:tcW w:w="1116" w:type="dxa"/>
          </w:tcPr>
          <w:p w:rsidR="00DB5C3C" w:rsidRDefault="00DB5C3C" w:rsidP="005E464A">
            <w:pPr>
              <w:rPr>
                <w:rFonts w:ascii="Calibri" w:hAnsi="Calibri"/>
                <w:b/>
              </w:rPr>
            </w:pPr>
          </w:p>
        </w:tc>
      </w:tr>
      <w:tr w:rsidR="004A63A2" w:rsidTr="005E464A">
        <w:trPr>
          <w:trHeight w:val="942"/>
        </w:trPr>
        <w:tc>
          <w:tcPr>
            <w:tcW w:w="1831" w:type="dxa"/>
          </w:tcPr>
          <w:p w:rsidR="004A63A2" w:rsidRDefault="004A63A2" w:rsidP="00AB5D47">
            <w:pPr>
              <w:rPr>
                <w:rFonts w:ascii="Calibri" w:hAnsi="Calibri"/>
                <w:b/>
              </w:rPr>
            </w:pPr>
            <w:r>
              <w:rPr>
                <w:rFonts w:ascii="Calibri" w:hAnsi="Calibri"/>
                <w:b/>
              </w:rPr>
              <w:t>Data Used</w:t>
            </w:r>
          </w:p>
        </w:tc>
        <w:tc>
          <w:tcPr>
            <w:tcW w:w="956" w:type="dxa"/>
          </w:tcPr>
          <w:p w:rsidR="004A63A2" w:rsidRDefault="004A63A2" w:rsidP="00AB5D47">
            <w:pPr>
              <w:rPr>
                <w:rFonts w:ascii="Calibri" w:hAnsi="Calibri"/>
                <w:b/>
              </w:rPr>
            </w:pPr>
            <w:r>
              <w:rPr>
                <w:rFonts w:ascii="Calibri" w:hAnsi="Calibri"/>
                <w:b/>
              </w:rPr>
              <w:t>5</w:t>
            </w:r>
          </w:p>
        </w:tc>
        <w:tc>
          <w:tcPr>
            <w:tcW w:w="1056" w:type="dxa"/>
          </w:tcPr>
          <w:p w:rsidR="004A63A2" w:rsidRDefault="004A63A2" w:rsidP="005E464A">
            <w:pPr>
              <w:rPr>
                <w:rFonts w:ascii="Calibri" w:hAnsi="Calibri"/>
                <w:b/>
              </w:rPr>
            </w:pPr>
          </w:p>
        </w:tc>
        <w:tc>
          <w:tcPr>
            <w:tcW w:w="928" w:type="dxa"/>
          </w:tcPr>
          <w:p w:rsidR="004A63A2" w:rsidRDefault="004A63A2" w:rsidP="005E464A">
            <w:pPr>
              <w:rPr>
                <w:rFonts w:ascii="Calibri" w:hAnsi="Calibri"/>
                <w:b/>
              </w:rPr>
            </w:pPr>
          </w:p>
        </w:tc>
        <w:tc>
          <w:tcPr>
            <w:tcW w:w="907" w:type="dxa"/>
          </w:tcPr>
          <w:p w:rsidR="004A63A2" w:rsidRDefault="004A63A2" w:rsidP="005E464A">
            <w:pPr>
              <w:rPr>
                <w:rFonts w:ascii="Calibri" w:hAnsi="Calibri"/>
                <w:b/>
              </w:rPr>
            </w:pPr>
          </w:p>
        </w:tc>
        <w:tc>
          <w:tcPr>
            <w:tcW w:w="945" w:type="dxa"/>
          </w:tcPr>
          <w:p w:rsidR="004A63A2" w:rsidRDefault="004A63A2" w:rsidP="005E464A">
            <w:pPr>
              <w:rPr>
                <w:rFonts w:ascii="Calibri" w:hAnsi="Calibri"/>
                <w:b/>
              </w:rPr>
            </w:pPr>
          </w:p>
        </w:tc>
        <w:tc>
          <w:tcPr>
            <w:tcW w:w="946" w:type="dxa"/>
          </w:tcPr>
          <w:p w:rsidR="004A63A2" w:rsidRDefault="004A63A2" w:rsidP="005E464A">
            <w:pPr>
              <w:rPr>
                <w:rFonts w:ascii="Calibri" w:hAnsi="Calibri"/>
                <w:b/>
              </w:rPr>
            </w:pPr>
          </w:p>
        </w:tc>
        <w:tc>
          <w:tcPr>
            <w:tcW w:w="1116" w:type="dxa"/>
          </w:tcPr>
          <w:p w:rsidR="004A63A2" w:rsidRDefault="004A63A2" w:rsidP="005E464A">
            <w:pPr>
              <w:rPr>
                <w:rFonts w:ascii="Calibri" w:hAnsi="Calibri"/>
                <w:b/>
              </w:rPr>
            </w:pPr>
          </w:p>
        </w:tc>
      </w:tr>
      <w:tr w:rsidR="004A63A2" w:rsidTr="005E464A">
        <w:trPr>
          <w:trHeight w:val="942"/>
        </w:trPr>
        <w:tc>
          <w:tcPr>
            <w:tcW w:w="1831" w:type="dxa"/>
            <w:tcBorders>
              <w:bottom w:val="single" w:sz="24" w:space="0" w:color="auto"/>
            </w:tcBorders>
          </w:tcPr>
          <w:p w:rsidR="004A63A2" w:rsidRDefault="004A63A2" w:rsidP="005E464A">
            <w:pPr>
              <w:rPr>
                <w:rFonts w:ascii="Calibri" w:hAnsi="Calibri"/>
                <w:b/>
              </w:rPr>
            </w:pPr>
          </w:p>
        </w:tc>
        <w:tc>
          <w:tcPr>
            <w:tcW w:w="956" w:type="dxa"/>
            <w:tcBorders>
              <w:bottom w:val="single" w:sz="24" w:space="0" w:color="auto"/>
            </w:tcBorders>
          </w:tcPr>
          <w:p w:rsidR="004A63A2" w:rsidRDefault="004A63A2" w:rsidP="005E464A">
            <w:pPr>
              <w:rPr>
                <w:rFonts w:ascii="Calibri" w:hAnsi="Calibri"/>
                <w:b/>
              </w:rPr>
            </w:pPr>
          </w:p>
        </w:tc>
        <w:tc>
          <w:tcPr>
            <w:tcW w:w="1056" w:type="dxa"/>
            <w:tcBorders>
              <w:bottom w:val="single" w:sz="24" w:space="0" w:color="auto"/>
            </w:tcBorders>
          </w:tcPr>
          <w:p w:rsidR="004A63A2" w:rsidRDefault="004A63A2" w:rsidP="005E464A">
            <w:pPr>
              <w:rPr>
                <w:rFonts w:ascii="Calibri" w:hAnsi="Calibri"/>
                <w:b/>
              </w:rPr>
            </w:pPr>
          </w:p>
        </w:tc>
        <w:tc>
          <w:tcPr>
            <w:tcW w:w="928" w:type="dxa"/>
            <w:tcBorders>
              <w:bottom w:val="single" w:sz="24" w:space="0" w:color="auto"/>
            </w:tcBorders>
          </w:tcPr>
          <w:p w:rsidR="004A63A2" w:rsidRDefault="004A63A2" w:rsidP="005E464A">
            <w:pPr>
              <w:rPr>
                <w:rFonts w:ascii="Calibri" w:hAnsi="Calibri"/>
                <w:b/>
              </w:rPr>
            </w:pPr>
          </w:p>
        </w:tc>
        <w:tc>
          <w:tcPr>
            <w:tcW w:w="907" w:type="dxa"/>
            <w:tcBorders>
              <w:bottom w:val="single" w:sz="24" w:space="0" w:color="auto"/>
            </w:tcBorders>
          </w:tcPr>
          <w:p w:rsidR="004A63A2" w:rsidRDefault="004A63A2" w:rsidP="005E464A">
            <w:pPr>
              <w:rPr>
                <w:rFonts w:ascii="Calibri" w:hAnsi="Calibri"/>
                <w:b/>
              </w:rPr>
            </w:pPr>
          </w:p>
        </w:tc>
        <w:tc>
          <w:tcPr>
            <w:tcW w:w="945" w:type="dxa"/>
            <w:tcBorders>
              <w:bottom w:val="single" w:sz="24" w:space="0" w:color="auto"/>
            </w:tcBorders>
          </w:tcPr>
          <w:p w:rsidR="004A63A2" w:rsidRDefault="004A63A2" w:rsidP="005E464A">
            <w:pPr>
              <w:rPr>
                <w:rFonts w:ascii="Calibri" w:hAnsi="Calibri"/>
                <w:b/>
              </w:rPr>
            </w:pPr>
          </w:p>
        </w:tc>
        <w:tc>
          <w:tcPr>
            <w:tcW w:w="946" w:type="dxa"/>
            <w:tcBorders>
              <w:bottom w:val="single" w:sz="24" w:space="0" w:color="auto"/>
            </w:tcBorders>
          </w:tcPr>
          <w:p w:rsidR="004A63A2" w:rsidRDefault="004A63A2" w:rsidP="005E464A">
            <w:pPr>
              <w:rPr>
                <w:rFonts w:ascii="Calibri" w:hAnsi="Calibri"/>
                <w:b/>
              </w:rPr>
            </w:pPr>
          </w:p>
        </w:tc>
        <w:tc>
          <w:tcPr>
            <w:tcW w:w="1116" w:type="dxa"/>
            <w:tcBorders>
              <w:bottom w:val="single" w:sz="24" w:space="0" w:color="auto"/>
            </w:tcBorders>
          </w:tcPr>
          <w:p w:rsidR="004A63A2" w:rsidRDefault="004A63A2" w:rsidP="005E464A">
            <w:pPr>
              <w:rPr>
                <w:rFonts w:ascii="Calibri" w:hAnsi="Calibri"/>
                <w:b/>
              </w:rPr>
            </w:pPr>
          </w:p>
        </w:tc>
      </w:tr>
      <w:tr w:rsidR="004A63A2" w:rsidTr="005E464A">
        <w:trPr>
          <w:trHeight w:val="942"/>
        </w:trPr>
        <w:tc>
          <w:tcPr>
            <w:tcW w:w="1831" w:type="dxa"/>
            <w:tcBorders>
              <w:top w:val="single" w:sz="24" w:space="0" w:color="auto"/>
              <w:left w:val="single" w:sz="24" w:space="0" w:color="auto"/>
              <w:bottom w:val="single" w:sz="24" w:space="0" w:color="auto"/>
              <w:right w:val="single" w:sz="24" w:space="0" w:color="auto"/>
            </w:tcBorders>
          </w:tcPr>
          <w:p w:rsidR="004A63A2" w:rsidRPr="00BF248F" w:rsidRDefault="004A63A2" w:rsidP="003A7D99">
            <w:pPr>
              <w:rPr>
                <w:rFonts w:ascii="Calibri" w:hAnsi="Calibri"/>
                <w:b/>
              </w:rPr>
            </w:pPr>
            <w:r>
              <w:rPr>
                <w:rFonts w:ascii="Calibri" w:hAnsi="Calibri"/>
                <w:b/>
              </w:rPr>
              <w:t>Self-assessment</w:t>
            </w:r>
          </w:p>
        </w:tc>
        <w:tc>
          <w:tcPr>
            <w:tcW w:w="956" w:type="dxa"/>
            <w:tcBorders>
              <w:top w:val="single" w:sz="24" w:space="0" w:color="auto"/>
              <w:left w:val="single" w:sz="24" w:space="0" w:color="auto"/>
              <w:bottom w:val="single" w:sz="24" w:space="0" w:color="auto"/>
              <w:right w:val="single" w:sz="24" w:space="0" w:color="auto"/>
            </w:tcBorders>
          </w:tcPr>
          <w:p w:rsidR="004A63A2" w:rsidRPr="00BF248F" w:rsidRDefault="004A63A2" w:rsidP="005E464A">
            <w:pPr>
              <w:rPr>
                <w:rFonts w:ascii="Calibri" w:hAnsi="Calibri"/>
                <w:b/>
              </w:rPr>
            </w:pPr>
            <w:r>
              <w:rPr>
                <w:rFonts w:ascii="Calibri" w:hAnsi="Calibri"/>
                <w:b/>
              </w:rPr>
              <w:t>5</w:t>
            </w:r>
          </w:p>
        </w:tc>
        <w:tc>
          <w:tcPr>
            <w:tcW w:w="1056" w:type="dxa"/>
            <w:tcBorders>
              <w:top w:val="single" w:sz="24" w:space="0" w:color="auto"/>
              <w:left w:val="single" w:sz="24" w:space="0" w:color="auto"/>
              <w:bottom w:val="single" w:sz="24" w:space="0" w:color="auto"/>
              <w:right w:val="single" w:sz="24" w:space="0" w:color="auto"/>
            </w:tcBorders>
          </w:tcPr>
          <w:p w:rsidR="004A63A2" w:rsidRPr="00BF248F" w:rsidRDefault="004A63A2" w:rsidP="005E464A">
            <w:pPr>
              <w:rPr>
                <w:rFonts w:ascii="Calibri" w:hAnsi="Calibri"/>
                <w:b/>
              </w:rPr>
            </w:pPr>
          </w:p>
        </w:tc>
        <w:tc>
          <w:tcPr>
            <w:tcW w:w="928"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907"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945"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946"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1116"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r>
      <w:tr w:rsidR="004A63A2" w:rsidTr="005E464A">
        <w:trPr>
          <w:trHeight w:val="942"/>
        </w:trPr>
        <w:tc>
          <w:tcPr>
            <w:tcW w:w="1831" w:type="dxa"/>
            <w:tcBorders>
              <w:top w:val="single" w:sz="24" w:space="0" w:color="auto"/>
              <w:left w:val="single" w:sz="24" w:space="0" w:color="auto"/>
              <w:bottom w:val="single" w:sz="24" w:space="0" w:color="auto"/>
              <w:right w:val="single" w:sz="24" w:space="0" w:color="auto"/>
            </w:tcBorders>
          </w:tcPr>
          <w:p w:rsidR="004A63A2" w:rsidRDefault="004A63A2" w:rsidP="00AB5D47">
            <w:pPr>
              <w:rPr>
                <w:rFonts w:ascii="Calibri" w:hAnsi="Calibri"/>
                <w:b/>
              </w:rPr>
            </w:pPr>
            <w:r>
              <w:rPr>
                <w:rFonts w:ascii="Calibri" w:hAnsi="Calibri"/>
                <w:b/>
              </w:rPr>
              <w:t>Demonstration Quality</w:t>
            </w:r>
          </w:p>
        </w:tc>
        <w:tc>
          <w:tcPr>
            <w:tcW w:w="956" w:type="dxa"/>
            <w:tcBorders>
              <w:top w:val="single" w:sz="24" w:space="0" w:color="auto"/>
              <w:left w:val="single" w:sz="24" w:space="0" w:color="auto"/>
              <w:bottom w:val="single" w:sz="24" w:space="0" w:color="auto"/>
              <w:right w:val="single" w:sz="24" w:space="0" w:color="auto"/>
            </w:tcBorders>
          </w:tcPr>
          <w:p w:rsidR="004A63A2" w:rsidRDefault="004A63A2" w:rsidP="00AB5D47">
            <w:pPr>
              <w:rPr>
                <w:rFonts w:ascii="Calibri" w:hAnsi="Calibri"/>
                <w:b/>
              </w:rPr>
            </w:pPr>
            <w:r>
              <w:rPr>
                <w:rFonts w:ascii="Calibri" w:hAnsi="Calibri"/>
                <w:b/>
              </w:rPr>
              <w:t>5</w:t>
            </w:r>
          </w:p>
        </w:tc>
        <w:tc>
          <w:tcPr>
            <w:tcW w:w="1056" w:type="dxa"/>
            <w:tcBorders>
              <w:top w:val="single" w:sz="24" w:space="0" w:color="auto"/>
              <w:left w:val="single" w:sz="24" w:space="0" w:color="auto"/>
              <w:bottom w:val="single" w:sz="24" w:space="0" w:color="auto"/>
              <w:right w:val="single" w:sz="24" w:space="0" w:color="auto"/>
            </w:tcBorders>
          </w:tcPr>
          <w:p w:rsidR="004A63A2" w:rsidRPr="00BF248F" w:rsidRDefault="004A63A2" w:rsidP="005E464A">
            <w:pPr>
              <w:rPr>
                <w:rFonts w:ascii="Calibri" w:hAnsi="Calibri"/>
                <w:b/>
              </w:rPr>
            </w:pPr>
          </w:p>
        </w:tc>
        <w:tc>
          <w:tcPr>
            <w:tcW w:w="928"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907"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945"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946"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1116"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r>
      <w:tr w:rsidR="004A63A2" w:rsidTr="005E464A">
        <w:trPr>
          <w:trHeight w:val="942"/>
        </w:trPr>
        <w:tc>
          <w:tcPr>
            <w:tcW w:w="1831"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r>
              <w:rPr>
                <w:rFonts w:ascii="Calibri" w:hAnsi="Calibri"/>
                <w:b/>
              </w:rPr>
              <w:t>Totals</w:t>
            </w:r>
          </w:p>
        </w:tc>
        <w:tc>
          <w:tcPr>
            <w:tcW w:w="956"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r>
              <w:rPr>
                <w:rFonts w:ascii="Calibri" w:hAnsi="Calibri"/>
                <w:b/>
              </w:rPr>
              <w:t>100</w:t>
            </w:r>
          </w:p>
        </w:tc>
        <w:tc>
          <w:tcPr>
            <w:tcW w:w="1056"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928"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907"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945"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946"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c>
          <w:tcPr>
            <w:tcW w:w="1116" w:type="dxa"/>
            <w:tcBorders>
              <w:top w:val="single" w:sz="24" w:space="0" w:color="auto"/>
              <w:left w:val="single" w:sz="24" w:space="0" w:color="auto"/>
              <w:bottom w:val="single" w:sz="24" w:space="0" w:color="auto"/>
              <w:right w:val="single" w:sz="24" w:space="0" w:color="auto"/>
            </w:tcBorders>
          </w:tcPr>
          <w:p w:rsidR="004A63A2" w:rsidRDefault="004A63A2" w:rsidP="005E464A">
            <w:pPr>
              <w:rPr>
                <w:rFonts w:ascii="Calibri" w:hAnsi="Calibri"/>
                <w:b/>
              </w:rPr>
            </w:pPr>
          </w:p>
        </w:tc>
      </w:tr>
    </w:tbl>
    <w:p w:rsidR="00DB5C3C" w:rsidRDefault="00DB5C3C" w:rsidP="00DB5C3C">
      <w:pPr>
        <w:ind w:left="720" w:hanging="720"/>
        <w:rPr>
          <w:rFonts w:ascii="Calibri" w:hAnsi="Calibri"/>
          <w:b/>
        </w:rPr>
      </w:pPr>
    </w:p>
    <w:p w:rsidR="00DB5C3C" w:rsidRDefault="00DB5C3C" w:rsidP="00DB5C3C">
      <w:pPr>
        <w:ind w:left="720" w:hanging="720"/>
        <w:rPr>
          <w:rFonts w:ascii="Calibri" w:hAnsi="Calibri"/>
          <w:b/>
        </w:rPr>
      </w:pPr>
    </w:p>
    <w:p w:rsidR="00E50FEB" w:rsidRDefault="00DB5C3C" w:rsidP="00DB5C3C">
      <w:pPr>
        <w:ind w:left="720" w:hanging="720"/>
        <w:jc w:val="center"/>
        <w:rPr>
          <w:rFonts w:ascii="Calibri" w:hAnsi="Calibri"/>
          <w:b/>
        </w:rPr>
      </w:pPr>
      <w:r>
        <w:rPr>
          <w:rFonts w:ascii="Calibri" w:hAnsi="Calibri"/>
          <w:b/>
        </w:rPr>
        <w:t>Note: You must submit this self-assessment as part of the final report. The boxes in bold are for examiner use only.</w:t>
      </w:r>
    </w:p>
    <w:p w:rsidR="00161E53" w:rsidRDefault="00161E53" w:rsidP="00DB5C3C">
      <w:pPr>
        <w:ind w:left="720" w:hanging="720"/>
        <w:jc w:val="center"/>
        <w:rPr>
          <w:rFonts w:ascii="Calibri" w:hAnsi="Calibri"/>
          <w:b/>
        </w:rPr>
      </w:pPr>
    </w:p>
    <w:p w:rsidR="00B94E4E" w:rsidRDefault="00B94E4E" w:rsidP="00161E53">
      <w:pPr>
        <w:rPr>
          <w:rFonts w:ascii="Calibri" w:hAnsi="Calibri"/>
          <w:b/>
          <w:sz w:val="32"/>
          <w:szCs w:val="32"/>
        </w:rPr>
      </w:pPr>
    </w:p>
    <w:p w:rsidR="00161E53" w:rsidRPr="006A6D99" w:rsidRDefault="00161E53" w:rsidP="00161E53">
      <w:pPr>
        <w:rPr>
          <w:rFonts w:ascii="Calibri" w:hAnsi="Calibri"/>
          <w:b/>
          <w:sz w:val="32"/>
          <w:szCs w:val="32"/>
        </w:rPr>
      </w:pPr>
      <w:r w:rsidRPr="006A6D99">
        <w:rPr>
          <w:rFonts w:ascii="Calibri" w:hAnsi="Calibri"/>
          <w:b/>
          <w:sz w:val="32"/>
          <w:szCs w:val="32"/>
        </w:rPr>
        <w:t>General Assessment criteria:</w:t>
      </w:r>
    </w:p>
    <w:p w:rsidR="00161E53" w:rsidRPr="00F22CC7" w:rsidRDefault="00161E53" w:rsidP="00161E53">
      <w:pPr>
        <w:rPr>
          <w:rFonts w:ascii="Calibri" w:hAnsi="Calibri"/>
        </w:rPr>
      </w:pPr>
    </w:p>
    <w:p w:rsidR="00161E53" w:rsidRDefault="00161E53" w:rsidP="00161E53">
      <w:pPr>
        <w:ind w:left="720" w:hanging="720"/>
        <w:rPr>
          <w:rFonts w:ascii="Calibri" w:hAnsi="Calibri"/>
          <w:b/>
        </w:rPr>
      </w:pPr>
      <w:r>
        <w:rPr>
          <w:rFonts w:ascii="Calibri" w:hAnsi="Calibri"/>
          <w:b/>
        </w:rPr>
        <w:t>Use the following descriptions to guide your self-assessment</w:t>
      </w:r>
    </w:p>
    <w:p w:rsidR="00161E53" w:rsidRDefault="00161E53" w:rsidP="00161E53">
      <w:pPr>
        <w:ind w:left="720" w:hanging="720"/>
        <w:rPr>
          <w:rFonts w:ascii="Calibri" w:hAnsi="Calibri"/>
          <w:b/>
        </w:rPr>
      </w:pPr>
    </w:p>
    <w:p w:rsidR="00161E53" w:rsidRDefault="00161E53" w:rsidP="00161E53">
      <w:pPr>
        <w:ind w:left="720" w:hanging="720"/>
        <w:rPr>
          <w:rFonts w:ascii="Calibri" w:hAnsi="Calibri"/>
        </w:rPr>
      </w:pPr>
      <w:r>
        <w:rPr>
          <w:rFonts w:ascii="Calibri" w:hAnsi="Calibri"/>
        </w:rPr>
        <w:tab/>
      </w:r>
    </w:p>
    <w:p w:rsidR="00161E53" w:rsidRPr="00F22CC7" w:rsidRDefault="00161E53" w:rsidP="00161E53">
      <w:pPr>
        <w:rPr>
          <w:rFonts w:ascii="Calibri" w:hAnsi="Calibri"/>
          <w:b/>
        </w:rPr>
      </w:pPr>
      <w:r w:rsidRPr="00F22CC7">
        <w:rPr>
          <w:rFonts w:ascii="Calibri" w:hAnsi="Calibri"/>
          <w:b/>
        </w:rPr>
        <w:t>Grading:</w:t>
      </w:r>
    </w:p>
    <w:p w:rsidR="00161E53" w:rsidRPr="00F22CC7" w:rsidRDefault="00161E53" w:rsidP="00161E53">
      <w:pPr>
        <w:rPr>
          <w:rFonts w:ascii="Calibri" w:hAnsi="Calibri"/>
        </w:rPr>
      </w:pPr>
    </w:p>
    <w:p w:rsidR="00161E53" w:rsidRPr="00F22CC7" w:rsidRDefault="00161E53" w:rsidP="00161E53">
      <w:pPr>
        <w:rPr>
          <w:rFonts w:ascii="Calibri" w:hAnsi="Calibri"/>
        </w:rPr>
      </w:pPr>
      <w:r w:rsidRPr="00F22CC7">
        <w:rPr>
          <w:rFonts w:ascii="Calibri" w:hAnsi="Calibri"/>
        </w:rPr>
        <w:t>You will be graded according to the following criteria:</w:t>
      </w:r>
    </w:p>
    <w:p w:rsidR="00161E53" w:rsidRPr="00F22CC7" w:rsidRDefault="00161E53" w:rsidP="00161E53">
      <w:pPr>
        <w:rPr>
          <w:rFonts w:ascii="Calibri" w:hAnsi="Calibri"/>
        </w:rPr>
      </w:pPr>
    </w:p>
    <w:p w:rsidR="00161E53" w:rsidRDefault="00161E53" w:rsidP="00161E53">
      <w:pPr>
        <w:ind w:left="1440" w:hanging="1440"/>
        <w:rPr>
          <w:rFonts w:ascii="Calibri" w:hAnsi="Calibri"/>
        </w:rPr>
      </w:pPr>
      <w:r w:rsidRPr="00F22CC7">
        <w:rPr>
          <w:rFonts w:ascii="Calibri" w:hAnsi="Calibri"/>
        </w:rPr>
        <w:t>70-100%</w:t>
      </w:r>
      <w:r w:rsidRPr="00F22CC7">
        <w:rPr>
          <w:rFonts w:ascii="Calibri" w:hAnsi="Calibri"/>
        </w:rPr>
        <w:tab/>
        <w:t>all requirements compl</w:t>
      </w:r>
      <w:r>
        <w:rPr>
          <w:rFonts w:ascii="Calibri" w:hAnsi="Calibri"/>
        </w:rPr>
        <w:t>eted to an excellent standard</w:t>
      </w:r>
    </w:p>
    <w:p w:rsidR="007E3CCF" w:rsidRDefault="007E3CCF" w:rsidP="00161E53">
      <w:pPr>
        <w:ind w:left="1440" w:hanging="1440"/>
        <w:rPr>
          <w:rFonts w:ascii="Calibri" w:hAnsi="Calibri"/>
        </w:rPr>
      </w:pPr>
    </w:p>
    <w:p w:rsidR="00161E53" w:rsidRPr="00F22CC7" w:rsidRDefault="00161E53" w:rsidP="00161E53">
      <w:pPr>
        <w:ind w:left="1440" w:hanging="1440"/>
        <w:rPr>
          <w:rFonts w:ascii="Calibri" w:hAnsi="Calibri"/>
        </w:rPr>
      </w:pPr>
      <w:r w:rsidRPr="00F22CC7">
        <w:rPr>
          <w:rFonts w:ascii="Calibri" w:hAnsi="Calibri"/>
        </w:rPr>
        <w:t>60-69%</w:t>
      </w:r>
      <w:r w:rsidRPr="00F22CC7">
        <w:rPr>
          <w:rFonts w:ascii="Calibri" w:hAnsi="Calibri"/>
        </w:rPr>
        <w:tab/>
        <w:t>all requirements completed</w:t>
      </w:r>
      <w:r>
        <w:rPr>
          <w:rFonts w:ascii="Calibri" w:hAnsi="Calibri"/>
        </w:rPr>
        <w:t>. However, there are a number of minor deficiencies in significant areas.</w:t>
      </w:r>
    </w:p>
    <w:p w:rsidR="00161E53" w:rsidRPr="00F22CC7" w:rsidRDefault="00161E53" w:rsidP="00161E53">
      <w:pPr>
        <w:ind w:left="1440" w:hanging="1440"/>
        <w:rPr>
          <w:rFonts w:ascii="Calibri" w:hAnsi="Calibri"/>
        </w:rPr>
      </w:pPr>
      <w:r w:rsidRPr="00F22CC7">
        <w:rPr>
          <w:rFonts w:ascii="Calibri" w:hAnsi="Calibri"/>
        </w:rPr>
        <w:t>50-59%</w:t>
      </w:r>
      <w:r w:rsidRPr="00F22CC7">
        <w:rPr>
          <w:rFonts w:ascii="Calibri" w:hAnsi="Calibri"/>
        </w:rPr>
        <w:tab/>
        <w:t xml:space="preserve">all requirements completed. </w:t>
      </w:r>
      <w:r>
        <w:rPr>
          <w:rFonts w:ascii="Calibri" w:hAnsi="Calibri"/>
        </w:rPr>
        <w:t>However, significant improvements could be made in many areas</w:t>
      </w:r>
      <w:r w:rsidRPr="00F22CC7">
        <w:rPr>
          <w:rFonts w:ascii="Calibri" w:hAnsi="Calibri"/>
        </w:rPr>
        <w:t>.</w:t>
      </w:r>
    </w:p>
    <w:p w:rsidR="00161E53" w:rsidRPr="00F22CC7" w:rsidRDefault="00161E53" w:rsidP="00161E53">
      <w:pPr>
        <w:ind w:left="1440" w:hanging="1440"/>
        <w:rPr>
          <w:rFonts w:ascii="Calibri" w:hAnsi="Calibri"/>
        </w:rPr>
      </w:pPr>
      <w:r w:rsidRPr="00F22CC7">
        <w:rPr>
          <w:rFonts w:ascii="Calibri" w:hAnsi="Calibri"/>
        </w:rPr>
        <w:t>40-49%</w:t>
      </w:r>
      <w:r w:rsidRPr="00F22CC7">
        <w:rPr>
          <w:rFonts w:ascii="Calibri" w:hAnsi="Calibri"/>
        </w:rPr>
        <w:tab/>
        <w:t>all require</w:t>
      </w:r>
      <w:r>
        <w:rPr>
          <w:rFonts w:ascii="Calibri" w:hAnsi="Calibri"/>
        </w:rPr>
        <w:t>ments completed. However, significant improvements could be made in all areas</w:t>
      </w:r>
      <w:r w:rsidRPr="00F22CC7">
        <w:rPr>
          <w:rFonts w:ascii="Calibri" w:hAnsi="Calibri"/>
        </w:rPr>
        <w:t>.</w:t>
      </w:r>
    </w:p>
    <w:p w:rsidR="00161E53" w:rsidRDefault="00161E53" w:rsidP="00161E53">
      <w:pPr>
        <w:ind w:left="1440" w:hanging="1440"/>
        <w:rPr>
          <w:rFonts w:ascii="Calibri" w:hAnsi="Calibri"/>
        </w:rPr>
      </w:pPr>
      <w:r w:rsidRPr="00F22CC7">
        <w:rPr>
          <w:rFonts w:ascii="Calibri" w:hAnsi="Calibri"/>
        </w:rPr>
        <w:t>30</w:t>
      </w:r>
      <w:r>
        <w:rPr>
          <w:rFonts w:ascii="Calibri" w:hAnsi="Calibri"/>
        </w:rPr>
        <w:t>-39%</w:t>
      </w:r>
      <w:r>
        <w:rPr>
          <w:rFonts w:ascii="Calibri" w:hAnsi="Calibri"/>
        </w:rPr>
        <w:tab/>
        <w:t>all requirements attempted but the overall level of understanding and performance is poor.</w:t>
      </w:r>
    </w:p>
    <w:p w:rsidR="00161E53" w:rsidRPr="00F22CC7" w:rsidRDefault="00161E53" w:rsidP="00161E53">
      <w:pPr>
        <w:ind w:left="1440" w:hanging="1440"/>
        <w:rPr>
          <w:rFonts w:ascii="Calibri" w:hAnsi="Calibri"/>
        </w:rPr>
      </w:pPr>
      <w:r w:rsidRPr="00F22CC7">
        <w:rPr>
          <w:rFonts w:ascii="Calibri" w:hAnsi="Calibri"/>
        </w:rPr>
        <w:t>0-29%</w:t>
      </w:r>
      <w:r w:rsidRPr="00F22CC7">
        <w:rPr>
          <w:rFonts w:ascii="Calibri" w:hAnsi="Calibri"/>
        </w:rPr>
        <w:tab/>
        <w:t xml:space="preserve">requirements </w:t>
      </w:r>
      <w:r>
        <w:rPr>
          <w:rFonts w:ascii="Calibri" w:hAnsi="Calibri"/>
        </w:rPr>
        <w:t xml:space="preserve">are </w:t>
      </w:r>
      <w:r w:rsidRPr="00F22CC7">
        <w:rPr>
          <w:rFonts w:ascii="Calibri" w:hAnsi="Calibri"/>
        </w:rPr>
        <w:t>missing or completed</w:t>
      </w:r>
      <w:r>
        <w:rPr>
          <w:rFonts w:ascii="Calibri" w:hAnsi="Calibri"/>
        </w:rPr>
        <w:t xml:space="preserve"> to a very inadequate standard which indicates a very poor or non-existent level of understanding.</w:t>
      </w:r>
    </w:p>
    <w:sectPr w:rsidR="00161E53" w:rsidRPr="00F22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7"/>
    <w:multiLevelType w:val="multilevel"/>
    <w:tmpl w:val="00000007"/>
    <w:lvl w:ilvl="0">
      <w:start w:val="1"/>
      <w:numFmt w:val="upperRoman"/>
      <w:lvlText w:val="%1."/>
      <w:lvlJc w:val="left"/>
      <w:pPr>
        <w:tabs>
          <w:tab w:val="num" w:pos="720"/>
        </w:tabs>
        <w:ind w:left="72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8"/>
    <w:multiLevelType w:val="multilevel"/>
    <w:tmpl w:val="00000008"/>
    <w:lvl w:ilvl="0">
      <w:start w:val="1"/>
      <w:numFmt w:val="bullet"/>
      <w:lvlText w:val=""/>
      <w:lvlJc w:val="left"/>
      <w:pPr>
        <w:tabs>
          <w:tab w:val="num" w:pos="1080"/>
        </w:tabs>
        <w:ind w:left="1080" w:hanging="360"/>
      </w:pPr>
      <w:rPr>
        <w:rFonts w:ascii="Symbol" w:hAnsi="Symbol" w:cs="OpenSymbol"/>
      </w:rPr>
    </w:lvl>
    <w:lvl w:ilvl="1">
      <w:start w:val="1"/>
      <w:numFmt w:val="bullet"/>
      <w:lvlText w:val="◦"/>
      <w:lvlJc w:val="left"/>
      <w:pPr>
        <w:tabs>
          <w:tab w:val="num" w:pos="1440"/>
        </w:tabs>
        <w:ind w:left="1440" w:hanging="360"/>
      </w:pPr>
      <w:rPr>
        <w:rFonts w:ascii="OpenSymbol" w:hAnsi="OpenSymbol" w:cs="OpenSymbol"/>
      </w:rPr>
    </w:lvl>
    <w:lvl w:ilvl="2">
      <w:start w:val="1"/>
      <w:numFmt w:val="bullet"/>
      <w:lvlText w:val="▪"/>
      <w:lvlJc w:val="left"/>
      <w:pPr>
        <w:tabs>
          <w:tab w:val="num" w:pos="1800"/>
        </w:tabs>
        <w:ind w:left="1800" w:hanging="360"/>
      </w:pPr>
      <w:rPr>
        <w:rFonts w:ascii="OpenSymbol" w:hAnsi="OpenSymbol" w:cs="OpenSymbol"/>
      </w:rPr>
    </w:lvl>
    <w:lvl w:ilvl="3">
      <w:start w:val="1"/>
      <w:numFmt w:val="bullet"/>
      <w:lvlText w:val=""/>
      <w:lvlJc w:val="left"/>
      <w:pPr>
        <w:tabs>
          <w:tab w:val="num" w:pos="2160"/>
        </w:tabs>
        <w:ind w:left="2160" w:hanging="360"/>
      </w:pPr>
      <w:rPr>
        <w:rFonts w:ascii="Symbol" w:hAnsi="Symbol" w:cs="OpenSymbol"/>
      </w:rPr>
    </w:lvl>
    <w:lvl w:ilvl="4">
      <w:start w:val="1"/>
      <w:numFmt w:val="bullet"/>
      <w:lvlText w:val="◦"/>
      <w:lvlJc w:val="left"/>
      <w:pPr>
        <w:tabs>
          <w:tab w:val="num" w:pos="2520"/>
        </w:tabs>
        <w:ind w:left="2520" w:hanging="360"/>
      </w:pPr>
      <w:rPr>
        <w:rFonts w:ascii="OpenSymbol" w:hAnsi="OpenSymbol" w:cs="OpenSymbol"/>
      </w:rPr>
    </w:lvl>
    <w:lvl w:ilvl="5">
      <w:start w:val="1"/>
      <w:numFmt w:val="bullet"/>
      <w:lvlText w:val="▪"/>
      <w:lvlJc w:val="left"/>
      <w:pPr>
        <w:tabs>
          <w:tab w:val="num" w:pos="2880"/>
        </w:tabs>
        <w:ind w:left="2880" w:hanging="360"/>
      </w:pPr>
      <w:rPr>
        <w:rFonts w:ascii="OpenSymbol" w:hAnsi="OpenSymbol" w:cs="OpenSymbol"/>
      </w:rPr>
    </w:lvl>
    <w:lvl w:ilvl="6">
      <w:start w:val="1"/>
      <w:numFmt w:val="bullet"/>
      <w:lvlText w:val=""/>
      <w:lvlJc w:val="left"/>
      <w:pPr>
        <w:tabs>
          <w:tab w:val="num" w:pos="3240"/>
        </w:tabs>
        <w:ind w:left="3240" w:hanging="360"/>
      </w:pPr>
      <w:rPr>
        <w:rFonts w:ascii="Symbol" w:hAnsi="Symbol" w:cs="OpenSymbol"/>
      </w:rPr>
    </w:lvl>
    <w:lvl w:ilvl="7">
      <w:start w:val="1"/>
      <w:numFmt w:val="bullet"/>
      <w:lvlText w:val="◦"/>
      <w:lvlJc w:val="left"/>
      <w:pPr>
        <w:tabs>
          <w:tab w:val="num" w:pos="3600"/>
        </w:tabs>
        <w:ind w:left="3600" w:hanging="360"/>
      </w:pPr>
      <w:rPr>
        <w:rFonts w:ascii="OpenSymbol" w:hAnsi="OpenSymbol" w:cs="OpenSymbol"/>
      </w:rPr>
    </w:lvl>
    <w:lvl w:ilvl="8">
      <w:start w:val="1"/>
      <w:numFmt w:val="bullet"/>
      <w:lvlText w:val="▪"/>
      <w:lvlJc w:val="left"/>
      <w:pPr>
        <w:tabs>
          <w:tab w:val="num" w:pos="3960"/>
        </w:tabs>
        <w:ind w:left="3960" w:hanging="360"/>
      </w:pPr>
      <w:rPr>
        <w:rFonts w:ascii="OpenSymbol" w:hAnsi="OpenSymbol" w:cs="OpenSymbol"/>
      </w:rPr>
    </w:lvl>
  </w:abstractNum>
  <w:abstractNum w:abstractNumId="2" w15:restartNumberingAfterBreak="0">
    <w:nsid w:val="00000009"/>
    <w:multiLevelType w:val="multilevel"/>
    <w:tmpl w:val="00000009"/>
    <w:lvl w:ilvl="0">
      <w:start w:val="1"/>
      <w:numFmt w:val="bullet"/>
      <w:lvlText w:val=""/>
      <w:lvlJc w:val="left"/>
      <w:pPr>
        <w:tabs>
          <w:tab w:val="num" w:pos="1440"/>
        </w:tabs>
        <w:ind w:left="1440" w:hanging="360"/>
      </w:pPr>
      <w:rPr>
        <w:rFonts w:ascii="Symbol" w:hAnsi="Symbol"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3" w15:restartNumberingAfterBreak="0">
    <w:nsid w:val="05251227"/>
    <w:multiLevelType w:val="hybridMultilevel"/>
    <w:tmpl w:val="0588A7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557C94"/>
    <w:multiLevelType w:val="hybridMultilevel"/>
    <w:tmpl w:val="0A42D36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F540E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AC47959"/>
    <w:multiLevelType w:val="hybridMultilevel"/>
    <w:tmpl w:val="56B26B7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B570806"/>
    <w:multiLevelType w:val="singleLevel"/>
    <w:tmpl w:val="DC8A46B8"/>
    <w:lvl w:ilvl="0">
      <w:start w:val="1"/>
      <w:numFmt w:val="decimal"/>
      <w:lvlText w:val="%1"/>
      <w:lvlJc w:val="left"/>
      <w:pPr>
        <w:tabs>
          <w:tab w:val="num" w:pos="720"/>
        </w:tabs>
        <w:ind w:left="720" w:hanging="720"/>
      </w:pPr>
    </w:lvl>
  </w:abstractNum>
  <w:abstractNum w:abstractNumId="8" w15:restartNumberingAfterBreak="0">
    <w:nsid w:val="1EFB3540"/>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02F5E20"/>
    <w:multiLevelType w:val="hybridMultilevel"/>
    <w:tmpl w:val="1414AD5C"/>
    <w:lvl w:ilvl="0" w:tplc="26804B82">
      <w:start w:val="1"/>
      <w:numFmt w:val="decimal"/>
      <w:lvlText w:val="%1."/>
      <w:lvlJc w:val="left"/>
      <w:pPr>
        <w:tabs>
          <w:tab w:val="num" w:pos="720"/>
        </w:tabs>
        <w:ind w:left="720" w:hanging="360"/>
      </w:pPr>
      <w:rPr>
        <w:b w:val="0"/>
        <w:i w:val="0"/>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243832FD"/>
    <w:multiLevelType w:val="multilevel"/>
    <w:tmpl w:val="C8C4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306ED"/>
    <w:multiLevelType w:val="multilevel"/>
    <w:tmpl w:val="E23A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290FBF"/>
    <w:multiLevelType w:val="hybridMultilevel"/>
    <w:tmpl w:val="9B76AAE8"/>
    <w:lvl w:ilvl="0" w:tplc="08090017">
      <w:start w:val="1"/>
      <w:numFmt w:val="lowerLetter"/>
      <w:lvlText w:val="%1)"/>
      <w:lvlJc w:val="left"/>
      <w:pPr>
        <w:ind w:left="1440" w:hanging="360"/>
      </w:pPr>
      <w:rPr>
        <w:rFont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B5D3A8D"/>
    <w:multiLevelType w:val="hybridMultilevel"/>
    <w:tmpl w:val="E550DC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33515BE5"/>
    <w:multiLevelType w:val="hybridMultilevel"/>
    <w:tmpl w:val="301631C2"/>
    <w:lvl w:ilvl="0" w:tplc="0809000F">
      <w:start w:val="1"/>
      <w:numFmt w:val="decimal"/>
      <w:lvlText w:val="%1."/>
      <w:lvlJc w:val="left"/>
      <w:pPr>
        <w:ind w:left="1440" w:hanging="360"/>
      </w:pPr>
      <w:rPr>
        <w:rFont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7241108"/>
    <w:multiLevelType w:val="hybridMultilevel"/>
    <w:tmpl w:val="34FAE0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0566F23"/>
    <w:multiLevelType w:val="hybridMultilevel"/>
    <w:tmpl w:val="62723D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4D421A"/>
    <w:multiLevelType w:val="multilevel"/>
    <w:tmpl w:val="376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A764B"/>
    <w:multiLevelType w:val="multilevel"/>
    <w:tmpl w:val="E23A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E6035"/>
    <w:multiLevelType w:val="hybridMultilevel"/>
    <w:tmpl w:val="A93879E0"/>
    <w:lvl w:ilvl="0" w:tplc="875A080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2BF77C9"/>
    <w:multiLevelType w:val="multilevel"/>
    <w:tmpl w:val="56C8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726859"/>
    <w:multiLevelType w:val="hybridMultilevel"/>
    <w:tmpl w:val="BB2299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0B5119"/>
    <w:multiLevelType w:val="hybridMultilevel"/>
    <w:tmpl w:val="5DC6D8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3" w15:restartNumberingAfterBreak="0">
    <w:nsid w:val="644867C3"/>
    <w:multiLevelType w:val="hybridMultilevel"/>
    <w:tmpl w:val="070CD93C"/>
    <w:lvl w:ilvl="0" w:tplc="08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6FC35562"/>
    <w:multiLevelType w:val="hybridMultilevel"/>
    <w:tmpl w:val="CACC9AE2"/>
    <w:lvl w:ilvl="0" w:tplc="875A080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55814A2"/>
    <w:multiLevelType w:val="multilevel"/>
    <w:tmpl w:val="5E8C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654FF"/>
    <w:multiLevelType w:val="hybridMultilevel"/>
    <w:tmpl w:val="FF3A05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A2F2A7F"/>
    <w:multiLevelType w:val="multilevel"/>
    <w:tmpl w:val="E5F8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82AA8"/>
    <w:multiLevelType w:val="hybridMultilevel"/>
    <w:tmpl w:val="69660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22"/>
  </w:num>
  <w:num w:numId="6">
    <w:abstractNumId w:val="5"/>
  </w:num>
  <w:num w:numId="7">
    <w:abstractNumId w:val="22"/>
  </w:num>
  <w:num w:numId="8">
    <w:abstractNumId w:val="15"/>
  </w:num>
  <w:num w:numId="9">
    <w:abstractNumId w:val="4"/>
  </w:num>
  <w:num w:numId="10">
    <w:abstractNumId w:val="26"/>
  </w:num>
  <w:num w:numId="11">
    <w:abstractNumId w:val="16"/>
  </w:num>
  <w:num w:numId="12">
    <w:abstractNumId w:val="3"/>
  </w:num>
  <w:num w:numId="13">
    <w:abstractNumId w:val="19"/>
  </w:num>
  <w:num w:numId="14">
    <w:abstractNumId w:val="24"/>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2"/>
  </w:num>
  <w:num w:numId="18">
    <w:abstractNumId w:val="6"/>
  </w:num>
  <w:num w:numId="19">
    <w:abstractNumId w:val="28"/>
  </w:num>
  <w:num w:numId="20">
    <w:abstractNumId w:val="14"/>
  </w:num>
  <w:num w:numId="21">
    <w:abstractNumId w:val="21"/>
  </w:num>
  <w:num w:numId="22">
    <w:abstractNumId w:val="12"/>
  </w:num>
  <w:num w:numId="23">
    <w:abstractNumId w:val="25"/>
  </w:num>
  <w:num w:numId="24">
    <w:abstractNumId w:val="11"/>
  </w:num>
  <w:num w:numId="25">
    <w:abstractNumId w:val="17"/>
  </w:num>
  <w:num w:numId="26">
    <w:abstractNumId w:val="27"/>
  </w:num>
  <w:num w:numId="27">
    <w:abstractNumId w:val="20"/>
  </w:num>
  <w:num w:numId="28">
    <w:abstractNumId w:val="18"/>
  </w:num>
  <w:num w:numId="29">
    <w:abstractNumId w:val="10"/>
  </w:num>
  <w:num w:numId="30">
    <w:abstractNumId w:val="9"/>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tDAyMTW1MDY3MTAzNTZS0lEKTi0uzszPAykwrAUAm61P7CwAAAA="/>
  </w:docVars>
  <w:rsids>
    <w:rsidRoot w:val="00CA5DE6"/>
    <w:rsid w:val="0001789F"/>
    <w:rsid w:val="000209B5"/>
    <w:rsid w:val="00030CE8"/>
    <w:rsid w:val="000652E4"/>
    <w:rsid w:val="000714F9"/>
    <w:rsid w:val="00082835"/>
    <w:rsid w:val="000B2FD8"/>
    <w:rsid w:val="000E3F76"/>
    <w:rsid w:val="001609AB"/>
    <w:rsid w:val="00161E53"/>
    <w:rsid w:val="001B2FB2"/>
    <w:rsid w:val="001F605E"/>
    <w:rsid w:val="00207936"/>
    <w:rsid w:val="002D7447"/>
    <w:rsid w:val="0030052F"/>
    <w:rsid w:val="00303EC9"/>
    <w:rsid w:val="00306A01"/>
    <w:rsid w:val="003100CD"/>
    <w:rsid w:val="003300ED"/>
    <w:rsid w:val="00365F67"/>
    <w:rsid w:val="0038552B"/>
    <w:rsid w:val="003A2AF7"/>
    <w:rsid w:val="003A7D99"/>
    <w:rsid w:val="004104A1"/>
    <w:rsid w:val="004A63A2"/>
    <w:rsid w:val="004B446B"/>
    <w:rsid w:val="005155EA"/>
    <w:rsid w:val="005317F6"/>
    <w:rsid w:val="005365DA"/>
    <w:rsid w:val="0057055C"/>
    <w:rsid w:val="00571B22"/>
    <w:rsid w:val="005921DC"/>
    <w:rsid w:val="005F69D9"/>
    <w:rsid w:val="006347FB"/>
    <w:rsid w:val="00643E38"/>
    <w:rsid w:val="006548E0"/>
    <w:rsid w:val="0066332E"/>
    <w:rsid w:val="006A6D99"/>
    <w:rsid w:val="006A78BE"/>
    <w:rsid w:val="006F6D8E"/>
    <w:rsid w:val="00752D10"/>
    <w:rsid w:val="00756B44"/>
    <w:rsid w:val="00795EFB"/>
    <w:rsid w:val="007A3017"/>
    <w:rsid w:val="007B4D51"/>
    <w:rsid w:val="007C0752"/>
    <w:rsid w:val="007C34C3"/>
    <w:rsid w:val="007E3CCF"/>
    <w:rsid w:val="007E5F37"/>
    <w:rsid w:val="007F120D"/>
    <w:rsid w:val="00800C5C"/>
    <w:rsid w:val="0085665E"/>
    <w:rsid w:val="00881BA4"/>
    <w:rsid w:val="008A44B5"/>
    <w:rsid w:val="008A6969"/>
    <w:rsid w:val="0093677C"/>
    <w:rsid w:val="00953379"/>
    <w:rsid w:val="009679E2"/>
    <w:rsid w:val="00980243"/>
    <w:rsid w:val="00A03810"/>
    <w:rsid w:val="00A102B4"/>
    <w:rsid w:val="00A906DE"/>
    <w:rsid w:val="00AC2512"/>
    <w:rsid w:val="00AC6584"/>
    <w:rsid w:val="00AE77F4"/>
    <w:rsid w:val="00B4197E"/>
    <w:rsid w:val="00B4702E"/>
    <w:rsid w:val="00B561E2"/>
    <w:rsid w:val="00B846C9"/>
    <w:rsid w:val="00B94E4E"/>
    <w:rsid w:val="00BA5A40"/>
    <w:rsid w:val="00BB34E4"/>
    <w:rsid w:val="00BC48C7"/>
    <w:rsid w:val="00BF2A1F"/>
    <w:rsid w:val="00C05E68"/>
    <w:rsid w:val="00C124F6"/>
    <w:rsid w:val="00C52D3B"/>
    <w:rsid w:val="00C578ED"/>
    <w:rsid w:val="00CA5DE6"/>
    <w:rsid w:val="00CC6D3C"/>
    <w:rsid w:val="00D07A00"/>
    <w:rsid w:val="00D134CD"/>
    <w:rsid w:val="00D20BB0"/>
    <w:rsid w:val="00D21487"/>
    <w:rsid w:val="00D44C8A"/>
    <w:rsid w:val="00D83A68"/>
    <w:rsid w:val="00DB5C3C"/>
    <w:rsid w:val="00DC6481"/>
    <w:rsid w:val="00DD7B7A"/>
    <w:rsid w:val="00E12938"/>
    <w:rsid w:val="00E27148"/>
    <w:rsid w:val="00E50FEB"/>
    <w:rsid w:val="00E60292"/>
    <w:rsid w:val="00E63573"/>
    <w:rsid w:val="00EC1F85"/>
    <w:rsid w:val="00EC63A2"/>
    <w:rsid w:val="00EC73A4"/>
    <w:rsid w:val="00ED2FDE"/>
    <w:rsid w:val="00F02890"/>
    <w:rsid w:val="00F60016"/>
    <w:rsid w:val="00F65749"/>
    <w:rsid w:val="00F8350F"/>
    <w:rsid w:val="00F87E59"/>
    <w:rsid w:val="00F92211"/>
    <w:rsid w:val="00FA065C"/>
    <w:rsid w:val="00FA0EDF"/>
    <w:rsid w:val="00FA5010"/>
    <w:rsid w:val="00FE12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D75FD4-988B-47DA-BC65-3A7EFC246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DE6"/>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CA5DE6"/>
    <w:pPr>
      <w:keepNext/>
      <w:tabs>
        <w:tab w:val="left" w:pos="-720"/>
      </w:tabs>
      <w:suppressAutoHyphens/>
      <w:spacing w:before="90"/>
      <w:outlineLvl w:val="0"/>
    </w:pPr>
    <w:rPr>
      <w:b/>
    </w:rPr>
  </w:style>
  <w:style w:type="paragraph" w:styleId="Heading2">
    <w:name w:val="heading 2"/>
    <w:basedOn w:val="Normal"/>
    <w:next w:val="Normal"/>
    <w:link w:val="Heading2Char"/>
    <w:unhideWhenUsed/>
    <w:qFormat/>
    <w:rsid w:val="00CA5DE6"/>
    <w:pPr>
      <w:keepNext/>
      <w:tabs>
        <w:tab w:val="left" w:pos="-720"/>
      </w:tabs>
      <w:suppressAutoHyphens/>
      <w:jc w:val="center"/>
      <w:outlineLvl w:val="1"/>
    </w:pPr>
    <w:rPr>
      <w:i/>
    </w:rPr>
  </w:style>
  <w:style w:type="paragraph" w:styleId="Heading3">
    <w:name w:val="heading 3"/>
    <w:basedOn w:val="Normal"/>
    <w:next w:val="Normal"/>
    <w:link w:val="Heading3Char"/>
    <w:semiHidden/>
    <w:unhideWhenUsed/>
    <w:qFormat/>
    <w:rsid w:val="00CA5DE6"/>
    <w:pPr>
      <w:keepNext/>
      <w:tabs>
        <w:tab w:val="left" w:pos="-720"/>
      </w:tabs>
      <w:suppressAutoHyphens/>
      <w:spacing w:before="90"/>
      <w:jc w:val="center"/>
      <w:outlineLvl w:val="2"/>
    </w:pPr>
    <w:rPr>
      <w:b/>
    </w:rPr>
  </w:style>
  <w:style w:type="paragraph" w:styleId="Heading4">
    <w:name w:val="heading 4"/>
    <w:basedOn w:val="Normal"/>
    <w:next w:val="Normal"/>
    <w:link w:val="Heading4Char"/>
    <w:uiPriority w:val="9"/>
    <w:semiHidden/>
    <w:unhideWhenUsed/>
    <w:qFormat/>
    <w:rsid w:val="008A44B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CA5DE6"/>
    <w:pPr>
      <w:keepNext/>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5DE6"/>
    <w:rPr>
      <w:rFonts w:ascii="Times New Roman" w:eastAsia="Times New Roman" w:hAnsi="Times New Roman" w:cs="Times New Roman"/>
      <w:b/>
      <w:sz w:val="24"/>
      <w:szCs w:val="20"/>
    </w:rPr>
  </w:style>
  <w:style w:type="character" w:customStyle="1" w:styleId="Heading2Char">
    <w:name w:val="Heading 2 Char"/>
    <w:basedOn w:val="DefaultParagraphFont"/>
    <w:link w:val="Heading2"/>
    <w:rsid w:val="00CA5DE6"/>
    <w:rPr>
      <w:rFonts w:ascii="Times New Roman" w:eastAsia="Times New Roman" w:hAnsi="Times New Roman" w:cs="Times New Roman"/>
      <w:i/>
      <w:sz w:val="24"/>
      <w:szCs w:val="20"/>
    </w:rPr>
  </w:style>
  <w:style w:type="character" w:customStyle="1" w:styleId="Heading3Char">
    <w:name w:val="Heading 3 Char"/>
    <w:basedOn w:val="DefaultParagraphFont"/>
    <w:link w:val="Heading3"/>
    <w:semiHidden/>
    <w:rsid w:val="00CA5DE6"/>
    <w:rPr>
      <w:rFonts w:ascii="Times New Roman" w:eastAsia="Times New Roman" w:hAnsi="Times New Roman" w:cs="Times New Roman"/>
      <w:b/>
      <w:sz w:val="24"/>
      <w:szCs w:val="20"/>
    </w:rPr>
  </w:style>
  <w:style w:type="character" w:customStyle="1" w:styleId="Heading5Char">
    <w:name w:val="Heading 5 Char"/>
    <w:basedOn w:val="DefaultParagraphFont"/>
    <w:link w:val="Heading5"/>
    <w:semiHidden/>
    <w:rsid w:val="00CA5DE6"/>
    <w:rPr>
      <w:rFonts w:ascii="Times New Roman" w:eastAsia="Times New Roman" w:hAnsi="Times New Roman" w:cs="Times New Roman"/>
      <w:b/>
      <w:sz w:val="24"/>
      <w:szCs w:val="20"/>
    </w:rPr>
  </w:style>
  <w:style w:type="character" w:styleId="Hyperlink">
    <w:name w:val="Hyperlink"/>
    <w:semiHidden/>
    <w:unhideWhenUsed/>
    <w:rsid w:val="00CA5DE6"/>
    <w:rPr>
      <w:color w:val="0000FF"/>
      <w:u w:val="single"/>
    </w:rPr>
  </w:style>
  <w:style w:type="paragraph" w:styleId="BodyText">
    <w:name w:val="Body Text"/>
    <w:basedOn w:val="Normal"/>
    <w:link w:val="BodyTextChar"/>
    <w:semiHidden/>
    <w:unhideWhenUsed/>
    <w:rsid w:val="00CA5DE6"/>
    <w:pPr>
      <w:tabs>
        <w:tab w:val="left" w:pos="-720"/>
      </w:tabs>
      <w:suppressAutoHyphens/>
      <w:spacing w:after="54"/>
      <w:jc w:val="center"/>
    </w:pPr>
  </w:style>
  <w:style w:type="character" w:customStyle="1" w:styleId="BodyTextChar">
    <w:name w:val="Body Text Char"/>
    <w:basedOn w:val="DefaultParagraphFont"/>
    <w:link w:val="BodyText"/>
    <w:semiHidden/>
    <w:rsid w:val="00CA5DE6"/>
    <w:rPr>
      <w:rFonts w:ascii="Times New Roman" w:eastAsia="Times New Roman" w:hAnsi="Times New Roman" w:cs="Times New Roman"/>
      <w:sz w:val="24"/>
      <w:szCs w:val="20"/>
    </w:rPr>
  </w:style>
  <w:style w:type="paragraph" w:styleId="BodyText3">
    <w:name w:val="Body Text 3"/>
    <w:basedOn w:val="Normal"/>
    <w:link w:val="BodyText3Char"/>
    <w:semiHidden/>
    <w:unhideWhenUsed/>
    <w:rsid w:val="00CA5DE6"/>
    <w:pPr>
      <w:jc w:val="both"/>
    </w:pPr>
  </w:style>
  <w:style w:type="character" w:customStyle="1" w:styleId="BodyText3Char">
    <w:name w:val="Body Text 3 Char"/>
    <w:basedOn w:val="DefaultParagraphFont"/>
    <w:link w:val="BodyText3"/>
    <w:semiHidden/>
    <w:rsid w:val="00CA5DE6"/>
    <w:rPr>
      <w:rFonts w:ascii="Times New Roman" w:eastAsia="Times New Roman" w:hAnsi="Times New Roman" w:cs="Times New Roman"/>
      <w:sz w:val="24"/>
      <w:szCs w:val="20"/>
    </w:rPr>
  </w:style>
  <w:style w:type="paragraph" w:styleId="BodyTextIndent2">
    <w:name w:val="Body Text Indent 2"/>
    <w:basedOn w:val="Normal"/>
    <w:link w:val="BodyTextIndent2Char"/>
    <w:unhideWhenUsed/>
    <w:rsid w:val="00CA5DE6"/>
    <w:pPr>
      <w:ind w:left="426"/>
    </w:pPr>
    <w:rPr>
      <w:b/>
    </w:rPr>
  </w:style>
  <w:style w:type="character" w:customStyle="1" w:styleId="BodyTextIndent2Char">
    <w:name w:val="Body Text Indent 2 Char"/>
    <w:basedOn w:val="DefaultParagraphFont"/>
    <w:link w:val="BodyTextIndent2"/>
    <w:rsid w:val="00CA5DE6"/>
    <w:rPr>
      <w:rFonts w:ascii="Times New Roman" w:eastAsia="Times New Roman" w:hAnsi="Times New Roman" w:cs="Times New Roman"/>
      <w:b/>
      <w:sz w:val="24"/>
      <w:szCs w:val="20"/>
    </w:rPr>
  </w:style>
  <w:style w:type="paragraph" w:styleId="BodyTextIndent3">
    <w:name w:val="Body Text Indent 3"/>
    <w:basedOn w:val="Normal"/>
    <w:link w:val="BodyTextIndent3Char"/>
    <w:semiHidden/>
    <w:unhideWhenUsed/>
    <w:rsid w:val="00CA5DE6"/>
    <w:pPr>
      <w:spacing w:after="120"/>
      <w:ind w:left="1134" w:hanging="1134"/>
    </w:pPr>
  </w:style>
  <w:style w:type="character" w:customStyle="1" w:styleId="BodyTextIndent3Char">
    <w:name w:val="Body Text Indent 3 Char"/>
    <w:basedOn w:val="DefaultParagraphFont"/>
    <w:link w:val="BodyTextIndent3"/>
    <w:semiHidden/>
    <w:rsid w:val="00CA5DE6"/>
    <w:rPr>
      <w:rFonts w:ascii="Times New Roman" w:eastAsia="Times New Roman" w:hAnsi="Times New Roman" w:cs="Times New Roman"/>
      <w:sz w:val="24"/>
      <w:szCs w:val="20"/>
    </w:rPr>
  </w:style>
  <w:style w:type="table" w:styleId="TableGrid">
    <w:name w:val="Table Grid"/>
    <w:basedOn w:val="TableNormal"/>
    <w:uiPriority w:val="59"/>
    <w:rsid w:val="00310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3F76"/>
    <w:pPr>
      <w:ind w:left="720"/>
      <w:contextualSpacing/>
    </w:pPr>
  </w:style>
  <w:style w:type="character" w:customStyle="1" w:styleId="Heading4Char">
    <w:name w:val="Heading 4 Char"/>
    <w:basedOn w:val="DefaultParagraphFont"/>
    <w:link w:val="Heading4"/>
    <w:uiPriority w:val="9"/>
    <w:semiHidden/>
    <w:rsid w:val="008A44B5"/>
    <w:rPr>
      <w:rFonts w:asciiTheme="majorHAnsi" w:eastAsiaTheme="majorEastAsia" w:hAnsiTheme="majorHAnsi" w:cstheme="majorBidi"/>
      <w:b/>
      <w:bCs/>
      <w:i/>
      <w:iCs/>
      <w:color w:val="4F81BD" w:themeColor="accent1"/>
      <w:sz w:val="24"/>
      <w:szCs w:val="20"/>
    </w:rPr>
  </w:style>
  <w:style w:type="character" w:customStyle="1" w:styleId="apple-converted-space">
    <w:name w:val="apple-converted-space"/>
    <w:basedOn w:val="DefaultParagraphFont"/>
    <w:rsid w:val="008A44B5"/>
  </w:style>
  <w:style w:type="paragraph" w:styleId="NormalWeb">
    <w:name w:val="Normal (Web)"/>
    <w:basedOn w:val="Normal"/>
    <w:uiPriority w:val="99"/>
    <w:semiHidden/>
    <w:unhideWhenUsed/>
    <w:rsid w:val="008A44B5"/>
    <w:pPr>
      <w:spacing w:before="100" w:beforeAutospacing="1" w:after="100" w:afterAutospacing="1"/>
    </w:pPr>
    <w:rPr>
      <w:szCs w:val="24"/>
      <w:lang w:eastAsia="en-GB"/>
    </w:rPr>
  </w:style>
  <w:style w:type="character" w:styleId="Strong">
    <w:name w:val="Strong"/>
    <w:basedOn w:val="DefaultParagraphFont"/>
    <w:uiPriority w:val="22"/>
    <w:qFormat/>
    <w:rsid w:val="00030C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7767110">
      <w:bodyDiv w:val="1"/>
      <w:marLeft w:val="0"/>
      <w:marRight w:val="0"/>
      <w:marTop w:val="0"/>
      <w:marBottom w:val="0"/>
      <w:divBdr>
        <w:top w:val="none" w:sz="0" w:space="0" w:color="auto"/>
        <w:left w:val="none" w:sz="0" w:space="0" w:color="auto"/>
        <w:bottom w:val="none" w:sz="0" w:space="0" w:color="auto"/>
        <w:right w:val="none" w:sz="0" w:space="0" w:color="auto"/>
      </w:divBdr>
    </w:div>
    <w:div w:id="679088026">
      <w:bodyDiv w:val="1"/>
      <w:marLeft w:val="0"/>
      <w:marRight w:val="0"/>
      <w:marTop w:val="0"/>
      <w:marBottom w:val="0"/>
      <w:divBdr>
        <w:top w:val="none" w:sz="0" w:space="0" w:color="auto"/>
        <w:left w:val="none" w:sz="0" w:space="0" w:color="auto"/>
        <w:bottom w:val="none" w:sz="0" w:space="0" w:color="auto"/>
        <w:right w:val="none" w:sz="0" w:space="0" w:color="auto"/>
      </w:divBdr>
    </w:div>
    <w:div w:id="793795175">
      <w:bodyDiv w:val="1"/>
      <w:marLeft w:val="0"/>
      <w:marRight w:val="0"/>
      <w:marTop w:val="0"/>
      <w:marBottom w:val="0"/>
      <w:divBdr>
        <w:top w:val="none" w:sz="0" w:space="0" w:color="auto"/>
        <w:left w:val="none" w:sz="0" w:space="0" w:color="auto"/>
        <w:bottom w:val="none" w:sz="0" w:space="0" w:color="auto"/>
        <w:right w:val="none" w:sz="0" w:space="0" w:color="auto"/>
      </w:divBdr>
    </w:div>
    <w:div w:id="841310922">
      <w:bodyDiv w:val="1"/>
      <w:marLeft w:val="0"/>
      <w:marRight w:val="0"/>
      <w:marTop w:val="0"/>
      <w:marBottom w:val="0"/>
      <w:divBdr>
        <w:top w:val="none" w:sz="0" w:space="0" w:color="auto"/>
        <w:left w:val="none" w:sz="0" w:space="0" w:color="auto"/>
        <w:bottom w:val="none" w:sz="0" w:space="0" w:color="auto"/>
        <w:right w:val="none" w:sz="0" w:space="0" w:color="auto"/>
      </w:divBdr>
    </w:div>
    <w:div w:id="1142505748">
      <w:bodyDiv w:val="1"/>
      <w:marLeft w:val="0"/>
      <w:marRight w:val="0"/>
      <w:marTop w:val="0"/>
      <w:marBottom w:val="0"/>
      <w:divBdr>
        <w:top w:val="none" w:sz="0" w:space="0" w:color="auto"/>
        <w:left w:val="none" w:sz="0" w:space="0" w:color="auto"/>
        <w:bottom w:val="none" w:sz="0" w:space="0" w:color="auto"/>
        <w:right w:val="none" w:sz="0" w:space="0" w:color="auto"/>
      </w:divBdr>
    </w:div>
    <w:div w:id="1253856742">
      <w:bodyDiv w:val="1"/>
      <w:marLeft w:val="0"/>
      <w:marRight w:val="0"/>
      <w:marTop w:val="0"/>
      <w:marBottom w:val="0"/>
      <w:divBdr>
        <w:top w:val="none" w:sz="0" w:space="0" w:color="auto"/>
        <w:left w:val="none" w:sz="0" w:space="0" w:color="auto"/>
        <w:bottom w:val="none" w:sz="0" w:space="0" w:color="auto"/>
        <w:right w:val="none" w:sz="0" w:space="0" w:color="auto"/>
      </w:divBdr>
    </w:div>
    <w:div w:id="1444303646">
      <w:bodyDiv w:val="1"/>
      <w:marLeft w:val="0"/>
      <w:marRight w:val="0"/>
      <w:marTop w:val="0"/>
      <w:marBottom w:val="0"/>
      <w:divBdr>
        <w:top w:val="none" w:sz="0" w:space="0" w:color="auto"/>
        <w:left w:val="none" w:sz="0" w:space="0" w:color="auto"/>
        <w:bottom w:val="none" w:sz="0" w:space="0" w:color="auto"/>
        <w:right w:val="none" w:sz="0" w:space="0" w:color="auto"/>
      </w:divBdr>
    </w:div>
    <w:div w:id="166096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eneratedat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atabasetestdata.com/" TargetMode="External"/><Relationship Id="rId5" Type="http://schemas.openxmlformats.org/officeDocument/2006/relationships/hyperlink" Target="http://www2.gre.ac.uk/current-students/reg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8107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Chiyaba Njovu</dc:creator>
  <cp:lastModifiedBy>Huy Duc</cp:lastModifiedBy>
  <cp:revision>11</cp:revision>
  <cp:lastPrinted>2013-09-12T15:52:00Z</cp:lastPrinted>
  <dcterms:created xsi:type="dcterms:W3CDTF">2015-05-15T11:29:00Z</dcterms:created>
  <dcterms:modified xsi:type="dcterms:W3CDTF">2016-11-18T15:48:00Z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